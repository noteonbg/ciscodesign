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B25" w:rsidRDefault="0041206D">
      <w:pPr>
        <w:spacing w:before="78"/>
        <w:ind w:left="645" w:right="665"/>
        <w:jc w:val="center"/>
        <w:rPr>
          <w:sz w:val="26"/>
          <w:szCs w:val="26"/>
        </w:rPr>
      </w:pPr>
      <w:r>
        <w:rPr>
          <w:spacing w:val="-2"/>
          <w:w w:val="104"/>
          <w:sz w:val="26"/>
          <w:szCs w:val="26"/>
        </w:rPr>
        <w:t>O</w:t>
      </w:r>
      <w:r>
        <w:rPr>
          <w:w w:val="104"/>
          <w:sz w:val="26"/>
          <w:szCs w:val="26"/>
        </w:rPr>
        <w:t>b</w:t>
      </w:r>
      <w:r>
        <w:rPr>
          <w:spacing w:val="4"/>
          <w:w w:val="104"/>
          <w:sz w:val="26"/>
          <w:szCs w:val="26"/>
        </w:rPr>
        <w:t>j</w:t>
      </w:r>
      <w:r>
        <w:rPr>
          <w:w w:val="104"/>
          <w:sz w:val="26"/>
          <w:szCs w:val="26"/>
        </w:rPr>
        <w:t>e</w:t>
      </w:r>
      <w:r>
        <w:rPr>
          <w:spacing w:val="-2"/>
          <w:w w:val="104"/>
          <w:sz w:val="26"/>
          <w:szCs w:val="26"/>
        </w:rPr>
        <w:t>c</w:t>
      </w:r>
      <w:r>
        <w:rPr>
          <w:w w:val="104"/>
          <w:sz w:val="26"/>
          <w:szCs w:val="26"/>
        </w:rPr>
        <w:t>t</w:t>
      </w:r>
      <w:r>
        <w:rPr>
          <w:spacing w:val="-11"/>
          <w:w w:val="104"/>
          <w:sz w:val="26"/>
          <w:szCs w:val="26"/>
        </w:rPr>
        <w:t xml:space="preserve"> </w:t>
      </w:r>
      <w:r>
        <w:rPr>
          <w:w w:val="104"/>
          <w:sz w:val="26"/>
          <w:szCs w:val="26"/>
        </w:rPr>
        <w:t>Or</w:t>
      </w:r>
      <w:r>
        <w:rPr>
          <w:spacing w:val="-1"/>
          <w:w w:val="104"/>
          <w:sz w:val="26"/>
          <w:szCs w:val="26"/>
        </w:rPr>
        <w:t>i</w:t>
      </w:r>
      <w:r>
        <w:rPr>
          <w:spacing w:val="2"/>
          <w:w w:val="104"/>
          <w:sz w:val="26"/>
          <w:szCs w:val="26"/>
        </w:rPr>
        <w:t>e</w:t>
      </w:r>
      <w:r>
        <w:rPr>
          <w:spacing w:val="-2"/>
          <w:w w:val="104"/>
          <w:sz w:val="26"/>
          <w:szCs w:val="26"/>
        </w:rPr>
        <w:t>nt</w:t>
      </w:r>
      <w:r>
        <w:rPr>
          <w:spacing w:val="2"/>
          <w:w w:val="104"/>
          <w:sz w:val="26"/>
          <w:szCs w:val="26"/>
        </w:rPr>
        <w:t>e</w:t>
      </w:r>
      <w:r>
        <w:rPr>
          <w:w w:val="104"/>
          <w:sz w:val="26"/>
          <w:szCs w:val="26"/>
        </w:rPr>
        <w:t>d</w:t>
      </w:r>
      <w:r>
        <w:rPr>
          <w:spacing w:val="20"/>
          <w:w w:val="104"/>
          <w:sz w:val="26"/>
          <w:szCs w:val="26"/>
        </w:rPr>
        <w:t xml:space="preserve"> </w:t>
      </w:r>
      <w:r>
        <w:rPr>
          <w:spacing w:val="-1"/>
          <w:w w:val="97"/>
          <w:sz w:val="26"/>
          <w:szCs w:val="26"/>
        </w:rPr>
        <w:t>A</w:t>
      </w:r>
      <w:r>
        <w:rPr>
          <w:w w:val="97"/>
          <w:sz w:val="26"/>
          <w:szCs w:val="26"/>
        </w:rPr>
        <w:t>n</w:t>
      </w:r>
      <w:r>
        <w:rPr>
          <w:spacing w:val="-3"/>
          <w:w w:val="97"/>
          <w:sz w:val="26"/>
          <w:szCs w:val="26"/>
        </w:rPr>
        <w:t>a</w:t>
      </w:r>
      <w:r>
        <w:rPr>
          <w:w w:val="97"/>
          <w:sz w:val="26"/>
          <w:szCs w:val="26"/>
        </w:rPr>
        <w:t>lys</w:t>
      </w:r>
      <w:r>
        <w:rPr>
          <w:spacing w:val="4"/>
          <w:w w:val="97"/>
          <w:sz w:val="26"/>
          <w:szCs w:val="26"/>
        </w:rPr>
        <w:t>i</w:t>
      </w:r>
      <w:r>
        <w:rPr>
          <w:w w:val="97"/>
          <w:sz w:val="26"/>
          <w:szCs w:val="26"/>
        </w:rPr>
        <w:t>s</w:t>
      </w:r>
      <w:r>
        <w:rPr>
          <w:spacing w:val="-2"/>
          <w:w w:val="97"/>
          <w:sz w:val="26"/>
          <w:szCs w:val="26"/>
        </w:rPr>
        <w:t xml:space="preserve"> </w:t>
      </w:r>
      <w:r>
        <w:rPr>
          <w:sz w:val="26"/>
          <w:szCs w:val="26"/>
        </w:rPr>
        <w:t>&amp;</w:t>
      </w:r>
      <w:r>
        <w:rPr>
          <w:spacing w:val="-20"/>
          <w:sz w:val="26"/>
          <w:szCs w:val="26"/>
        </w:rPr>
        <w:t xml:space="preserve"> </w:t>
      </w:r>
      <w:r>
        <w:rPr>
          <w:spacing w:val="-3"/>
          <w:sz w:val="26"/>
          <w:szCs w:val="26"/>
        </w:rPr>
        <w:t>D</w:t>
      </w:r>
      <w:r>
        <w:rPr>
          <w:sz w:val="26"/>
          <w:szCs w:val="26"/>
        </w:rPr>
        <w:t>e</w:t>
      </w:r>
      <w:r>
        <w:rPr>
          <w:spacing w:val="-2"/>
          <w:sz w:val="26"/>
          <w:szCs w:val="26"/>
        </w:rPr>
        <w:t>s</w:t>
      </w:r>
      <w:r>
        <w:rPr>
          <w:sz w:val="26"/>
          <w:szCs w:val="26"/>
        </w:rPr>
        <w:t>ign</w:t>
      </w:r>
      <w:r>
        <w:rPr>
          <w:spacing w:val="-8"/>
          <w:sz w:val="26"/>
          <w:szCs w:val="26"/>
        </w:rPr>
        <w:t xml:space="preserve"> </w:t>
      </w:r>
      <w:r>
        <w:rPr>
          <w:spacing w:val="-1"/>
          <w:w w:val="106"/>
          <w:sz w:val="26"/>
          <w:szCs w:val="26"/>
        </w:rPr>
        <w:t>w</w:t>
      </w:r>
      <w:r>
        <w:rPr>
          <w:w w:val="106"/>
          <w:sz w:val="26"/>
          <w:szCs w:val="26"/>
        </w:rPr>
        <w:t>i</w:t>
      </w:r>
      <w:r>
        <w:rPr>
          <w:spacing w:val="-2"/>
          <w:w w:val="106"/>
          <w:sz w:val="26"/>
          <w:szCs w:val="26"/>
        </w:rPr>
        <w:t>t</w:t>
      </w:r>
      <w:r>
        <w:rPr>
          <w:w w:val="106"/>
          <w:sz w:val="26"/>
          <w:szCs w:val="26"/>
        </w:rPr>
        <w:t>h</w:t>
      </w:r>
      <w:r>
        <w:rPr>
          <w:spacing w:val="-6"/>
          <w:w w:val="106"/>
          <w:sz w:val="26"/>
          <w:szCs w:val="26"/>
        </w:rPr>
        <w:t xml:space="preserve"> </w:t>
      </w:r>
      <w:r>
        <w:rPr>
          <w:spacing w:val="-3"/>
          <w:sz w:val="26"/>
          <w:szCs w:val="26"/>
        </w:rPr>
        <w:t>U</w:t>
      </w:r>
      <w:r>
        <w:rPr>
          <w:spacing w:val="4"/>
          <w:sz w:val="26"/>
          <w:szCs w:val="26"/>
        </w:rPr>
        <w:t>n</w:t>
      </w:r>
      <w:r>
        <w:rPr>
          <w:sz w:val="26"/>
          <w:szCs w:val="26"/>
        </w:rPr>
        <w:t>ifi</w:t>
      </w:r>
      <w:r>
        <w:rPr>
          <w:spacing w:val="-3"/>
          <w:sz w:val="26"/>
          <w:szCs w:val="26"/>
        </w:rPr>
        <w:t>e</w:t>
      </w:r>
      <w:r>
        <w:rPr>
          <w:sz w:val="26"/>
          <w:szCs w:val="26"/>
        </w:rPr>
        <w:t xml:space="preserve">d </w:t>
      </w:r>
      <w:r>
        <w:rPr>
          <w:spacing w:val="-1"/>
          <w:sz w:val="26"/>
          <w:szCs w:val="26"/>
        </w:rPr>
        <w:t>M</w:t>
      </w:r>
      <w:r>
        <w:rPr>
          <w:sz w:val="26"/>
          <w:szCs w:val="26"/>
        </w:rPr>
        <w:t>o</w:t>
      </w:r>
      <w:r>
        <w:rPr>
          <w:spacing w:val="-2"/>
          <w:sz w:val="26"/>
          <w:szCs w:val="26"/>
        </w:rPr>
        <w:t>d</w:t>
      </w:r>
      <w:r>
        <w:rPr>
          <w:spacing w:val="2"/>
          <w:sz w:val="26"/>
          <w:szCs w:val="26"/>
        </w:rPr>
        <w:t>e</w:t>
      </w:r>
      <w:r>
        <w:rPr>
          <w:spacing w:val="-1"/>
          <w:sz w:val="26"/>
          <w:szCs w:val="26"/>
        </w:rPr>
        <w:t>l</w:t>
      </w:r>
      <w:r>
        <w:rPr>
          <w:sz w:val="26"/>
          <w:szCs w:val="26"/>
        </w:rPr>
        <w:t>ling</w:t>
      </w:r>
      <w:r>
        <w:rPr>
          <w:spacing w:val="9"/>
          <w:sz w:val="26"/>
          <w:szCs w:val="26"/>
        </w:rPr>
        <w:t xml:space="preserve"> </w:t>
      </w:r>
      <w:r>
        <w:rPr>
          <w:spacing w:val="2"/>
          <w:w w:val="70"/>
          <w:sz w:val="26"/>
          <w:szCs w:val="26"/>
        </w:rPr>
        <w:t>L</w:t>
      </w:r>
      <w:r>
        <w:rPr>
          <w:w w:val="112"/>
          <w:sz w:val="26"/>
          <w:szCs w:val="26"/>
        </w:rPr>
        <w:t>a</w:t>
      </w:r>
      <w:r>
        <w:rPr>
          <w:spacing w:val="-2"/>
          <w:w w:val="108"/>
          <w:sz w:val="26"/>
          <w:szCs w:val="26"/>
        </w:rPr>
        <w:t>n</w:t>
      </w:r>
      <w:r>
        <w:rPr>
          <w:spacing w:val="-1"/>
          <w:w w:val="96"/>
          <w:sz w:val="26"/>
          <w:szCs w:val="26"/>
        </w:rPr>
        <w:t>g</w:t>
      </w:r>
      <w:r>
        <w:rPr>
          <w:w w:val="108"/>
          <w:sz w:val="26"/>
          <w:szCs w:val="26"/>
        </w:rPr>
        <w:t>u</w:t>
      </w:r>
      <w:r>
        <w:rPr>
          <w:spacing w:val="-3"/>
          <w:w w:val="112"/>
          <w:sz w:val="26"/>
          <w:szCs w:val="26"/>
        </w:rPr>
        <w:t>a</w:t>
      </w:r>
      <w:r>
        <w:rPr>
          <w:w w:val="96"/>
          <w:sz w:val="26"/>
          <w:szCs w:val="26"/>
        </w:rPr>
        <w:t>g</w:t>
      </w:r>
      <w:r>
        <w:rPr>
          <w:w w:val="115"/>
          <w:sz w:val="26"/>
          <w:szCs w:val="26"/>
        </w:rPr>
        <w:t>e</w:t>
      </w:r>
    </w:p>
    <w:p w:rsidR="005B2B25" w:rsidRDefault="0041206D">
      <w:pPr>
        <w:spacing w:before="22"/>
        <w:ind w:left="3995" w:right="4009"/>
        <w:jc w:val="center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pacing w:val="1"/>
          <w:sz w:val="26"/>
          <w:szCs w:val="26"/>
        </w:rPr>
        <w:t xml:space="preserve"> </w:t>
      </w:r>
      <w:r>
        <w:rPr>
          <w:spacing w:val="-3"/>
          <w:w w:val="88"/>
          <w:sz w:val="26"/>
          <w:szCs w:val="26"/>
        </w:rPr>
        <w:t>D</w:t>
      </w:r>
      <w:r>
        <w:rPr>
          <w:w w:val="112"/>
          <w:sz w:val="26"/>
          <w:szCs w:val="26"/>
        </w:rPr>
        <w:t>a</w:t>
      </w:r>
      <w:r>
        <w:rPr>
          <w:spacing w:val="-3"/>
          <w:w w:val="95"/>
          <w:sz w:val="26"/>
          <w:szCs w:val="26"/>
        </w:rPr>
        <w:t>y</w:t>
      </w:r>
      <w:r>
        <w:rPr>
          <w:w w:val="103"/>
          <w:sz w:val="26"/>
          <w:szCs w:val="26"/>
        </w:rPr>
        <w:t>s</w:t>
      </w:r>
    </w:p>
    <w:p w:rsidR="005B2B25" w:rsidRDefault="005B2B25">
      <w:pPr>
        <w:spacing w:before="1" w:line="280" w:lineRule="exact"/>
        <w:rPr>
          <w:sz w:val="28"/>
          <w:szCs w:val="28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95"/>
          <w:sz w:val="22"/>
          <w:szCs w:val="22"/>
        </w:rPr>
        <w:t>O</w:t>
      </w:r>
      <w:r>
        <w:rPr>
          <w:spacing w:val="2"/>
          <w:w w:val="86"/>
          <w:sz w:val="22"/>
          <w:szCs w:val="22"/>
        </w:rPr>
        <w:t>B</w:t>
      </w:r>
      <w:r>
        <w:rPr>
          <w:w w:val="87"/>
          <w:sz w:val="22"/>
          <w:szCs w:val="22"/>
        </w:rPr>
        <w:t>J</w:t>
      </w:r>
      <w:r>
        <w:rPr>
          <w:w w:val="81"/>
          <w:sz w:val="22"/>
          <w:szCs w:val="22"/>
        </w:rPr>
        <w:t>E</w:t>
      </w:r>
      <w:r>
        <w:rPr>
          <w:spacing w:val="-2"/>
          <w:w w:val="81"/>
          <w:sz w:val="22"/>
          <w:szCs w:val="22"/>
        </w:rPr>
        <w:t>C</w:t>
      </w:r>
      <w:r>
        <w:rPr>
          <w:w w:val="83"/>
          <w:sz w:val="22"/>
          <w:szCs w:val="22"/>
        </w:rPr>
        <w:t>T</w:t>
      </w:r>
      <w:r>
        <w:rPr>
          <w:w w:val="81"/>
          <w:sz w:val="22"/>
          <w:szCs w:val="22"/>
        </w:rPr>
        <w:t>I</w:t>
      </w:r>
      <w:r>
        <w:rPr>
          <w:spacing w:val="2"/>
          <w:w w:val="83"/>
          <w:sz w:val="22"/>
          <w:szCs w:val="22"/>
        </w:rPr>
        <w:t>V</w:t>
      </w:r>
      <w:r>
        <w:rPr>
          <w:w w:val="81"/>
          <w:sz w:val="22"/>
          <w:szCs w:val="22"/>
        </w:rPr>
        <w:t>E</w:t>
      </w:r>
      <w:r>
        <w:rPr>
          <w:w w:val="86"/>
          <w:sz w:val="22"/>
          <w:szCs w:val="22"/>
        </w:rPr>
        <w:t>S</w:t>
      </w:r>
    </w:p>
    <w:p w:rsidR="005B2B25" w:rsidRDefault="0041206D">
      <w:pPr>
        <w:spacing w:before="23"/>
        <w:ind w:left="152"/>
        <w:rPr>
          <w:sz w:val="22"/>
          <w:szCs w:val="22"/>
        </w:rPr>
      </w:pPr>
      <w:r>
        <w:rPr>
          <w:w w:val="81"/>
          <w:sz w:val="22"/>
          <w:szCs w:val="22"/>
        </w:rPr>
        <w:t>T</w:t>
      </w:r>
      <w:r>
        <w:rPr>
          <w:spacing w:val="-1"/>
          <w:w w:val="107"/>
          <w:sz w:val="22"/>
          <w:szCs w:val="22"/>
        </w:rPr>
        <w:t>h</w:t>
      </w:r>
      <w:r>
        <w:rPr>
          <w:w w:val="114"/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bje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w w:val="90"/>
          <w:sz w:val="22"/>
          <w:szCs w:val="22"/>
        </w:rPr>
        <w:t>U</w:t>
      </w:r>
      <w:r>
        <w:rPr>
          <w:w w:val="98"/>
          <w:sz w:val="22"/>
          <w:szCs w:val="22"/>
        </w:rPr>
        <w:t>M</w:t>
      </w:r>
      <w:r>
        <w:rPr>
          <w:w w:val="70"/>
          <w:sz w:val="22"/>
          <w:szCs w:val="22"/>
        </w:rPr>
        <w:t>L</w:t>
      </w:r>
      <w:r>
        <w:rPr>
          <w:spacing w:val="-3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Tra</w:t>
      </w:r>
      <w:r>
        <w:rPr>
          <w:spacing w:val="2"/>
          <w:w w:val="97"/>
          <w:sz w:val="22"/>
          <w:szCs w:val="22"/>
        </w:rPr>
        <w:t>i</w:t>
      </w:r>
      <w:r>
        <w:rPr>
          <w:spacing w:val="-1"/>
          <w:w w:val="97"/>
          <w:sz w:val="22"/>
          <w:szCs w:val="22"/>
        </w:rPr>
        <w:t>n</w:t>
      </w:r>
      <w:r>
        <w:rPr>
          <w:spacing w:val="-2"/>
          <w:w w:val="97"/>
          <w:sz w:val="22"/>
          <w:szCs w:val="22"/>
        </w:rPr>
        <w:t>i</w:t>
      </w:r>
      <w:r>
        <w:rPr>
          <w:w w:val="97"/>
          <w:sz w:val="22"/>
          <w:szCs w:val="22"/>
        </w:rPr>
        <w:t xml:space="preserve">ng </w:t>
      </w:r>
      <w:r>
        <w:rPr>
          <w:spacing w:val="2"/>
          <w:w w:val="81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u</w:t>
      </w:r>
      <w:r>
        <w:rPr>
          <w:w w:val="106"/>
          <w:sz w:val="22"/>
          <w:szCs w:val="22"/>
        </w:rPr>
        <w:t>r</w:t>
      </w:r>
      <w:r>
        <w:rPr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24"/>
          <w:sz w:val="22"/>
          <w:szCs w:val="22"/>
        </w:rPr>
        <w:t xml:space="preserve"> </w:t>
      </w:r>
      <w:r>
        <w:rPr>
          <w:w w:val="123"/>
          <w:sz w:val="22"/>
          <w:szCs w:val="22"/>
        </w:rPr>
        <w:t>t</w:t>
      </w:r>
      <w:r>
        <w:rPr>
          <w:spacing w:val="3"/>
          <w:w w:val="107"/>
          <w:sz w:val="22"/>
          <w:szCs w:val="22"/>
        </w:rPr>
        <w:t>o</w:t>
      </w:r>
      <w:r>
        <w:rPr>
          <w:w w:val="98"/>
          <w:sz w:val="22"/>
          <w:szCs w:val="22"/>
        </w:rPr>
        <w:t>:</w:t>
      </w:r>
    </w:p>
    <w:p w:rsidR="005B2B25" w:rsidRDefault="0041206D">
      <w:pPr>
        <w:spacing w:before="20"/>
        <w:ind w:left="454" w:right="659"/>
        <w:jc w:val="center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3"/>
          <w:sz w:val="22"/>
          <w:szCs w:val="22"/>
        </w:rPr>
        <w:t>B</w:t>
      </w:r>
      <w:r>
        <w:rPr>
          <w:w w:val="114"/>
          <w:sz w:val="22"/>
          <w:szCs w:val="22"/>
        </w:rPr>
        <w:t>e</w:t>
      </w:r>
      <w:r>
        <w:rPr>
          <w:spacing w:val="2"/>
          <w:w w:val="97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w w:val="105"/>
          <w:sz w:val="22"/>
          <w:szCs w:val="22"/>
        </w:rPr>
        <w:t>m</w:t>
      </w:r>
      <w:r>
        <w:rPr>
          <w:w w:val="114"/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fam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li</w:t>
      </w:r>
      <w:r>
        <w:rPr>
          <w:spacing w:val="-4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Obje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-Or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nt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5"/>
          <w:sz w:val="22"/>
          <w:szCs w:val="22"/>
        </w:rPr>
        <w:t xml:space="preserve"> </w:t>
      </w:r>
      <w:r>
        <w:rPr>
          <w:spacing w:val="3"/>
          <w:w w:val="95"/>
          <w:sz w:val="22"/>
          <w:szCs w:val="22"/>
        </w:rPr>
        <w:t>A</w:t>
      </w:r>
      <w:r>
        <w:rPr>
          <w:spacing w:val="-1"/>
          <w:w w:val="95"/>
          <w:sz w:val="22"/>
          <w:szCs w:val="22"/>
        </w:rPr>
        <w:t>n</w:t>
      </w:r>
      <w:r>
        <w:rPr>
          <w:w w:val="95"/>
          <w:sz w:val="22"/>
          <w:szCs w:val="22"/>
        </w:rPr>
        <w:t>a</w:t>
      </w:r>
      <w:r>
        <w:rPr>
          <w:spacing w:val="-2"/>
          <w:w w:val="95"/>
          <w:sz w:val="22"/>
          <w:szCs w:val="22"/>
        </w:rPr>
        <w:t>l</w:t>
      </w:r>
      <w:r>
        <w:rPr>
          <w:spacing w:val="4"/>
          <w:w w:val="95"/>
          <w:sz w:val="22"/>
          <w:szCs w:val="22"/>
        </w:rPr>
        <w:t>y</w:t>
      </w:r>
      <w:r>
        <w:rPr>
          <w:w w:val="95"/>
          <w:sz w:val="22"/>
          <w:szCs w:val="22"/>
        </w:rPr>
        <w:t>sis</w:t>
      </w:r>
      <w:r>
        <w:rPr>
          <w:spacing w:val="-1"/>
          <w:w w:val="9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gn</w:t>
      </w:r>
      <w:r>
        <w:rPr>
          <w:spacing w:val="-16"/>
          <w:sz w:val="22"/>
          <w:szCs w:val="22"/>
        </w:rPr>
        <w:t xml:space="preserve"> </w:t>
      </w:r>
      <w:r>
        <w:rPr>
          <w:spacing w:val="2"/>
          <w:w w:val="93"/>
          <w:sz w:val="22"/>
          <w:szCs w:val="22"/>
        </w:rPr>
        <w:t>(</w:t>
      </w:r>
      <w:r>
        <w:rPr>
          <w:w w:val="93"/>
          <w:sz w:val="22"/>
          <w:szCs w:val="22"/>
        </w:rPr>
        <w:t>OO</w:t>
      </w:r>
      <w:r>
        <w:rPr>
          <w:spacing w:val="-2"/>
          <w:w w:val="81"/>
          <w:sz w:val="22"/>
          <w:szCs w:val="22"/>
        </w:rPr>
        <w:t>A</w:t>
      </w:r>
      <w:r>
        <w:rPr>
          <w:w w:val="87"/>
          <w:sz w:val="22"/>
          <w:szCs w:val="22"/>
        </w:rPr>
        <w:t>D</w:t>
      </w:r>
      <w:r>
        <w:rPr>
          <w:w w:val="93"/>
          <w:sz w:val="22"/>
          <w:szCs w:val="22"/>
        </w:rPr>
        <w:t>)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main</w:t>
      </w:r>
      <w:r>
        <w:rPr>
          <w:spacing w:val="12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tu</w:t>
      </w:r>
      <w:r>
        <w:rPr>
          <w:sz w:val="22"/>
          <w:szCs w:val="22"/>
        </w:rPr>
        <w:t>re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proofErr w:type="gram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f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ed</w:t>
      </w:r>
      <w:r>
        <w:rPr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6"/>
          <w:sz w:val="22"/>
          <w:szCs w:val="22"/>
        </w:rPr>
        <w:t xml:space="preserve"> </w:t>
      </w:r>
      <w:r>
        <w:rPr>
          <w:spacing w:val="5"/>
          <w:w w:val="70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  <w:r>
        <w:rPr>
          <w:spacing w:val="-1"/>
          <w:w w:val="107"/>
          <w:sz w:val="22"/>
          <w:szCs w:val="22"/>
        </w:rPr>
        <w:t>u</w:t>
      </w:r>
      <w:r>
        <w:rPr>
          <w:w w:val="110"/>
          <w:sz w:val="22"/>
          <w:szCs w:val="22"/>
        </w:rPr>
        <w:t>a</w:t>
      </w:r>
      <w:r>
        <w:rPr>
          <w:w w:val="96"/>
          <w:sz w:val="22"/>
          <w:szCs w:val="22"/>
        </w:rPr>
        <w:t>g</w:t>
      </w:r>
      <w:r>
        <w:rPr>
          <w:w w:val="114"/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pacing w:val="2"/>
          <w:w w:val="93"/>
          <w:sz w:val="22"/>
          <w:szCs w:val="22"/>
        </w:rPr>
        <w:t>(</w:t>
      </w:r>
      <w:r>
        <w:rPr>
          <w:w w:val="90"/>
          <w:sz w:val="22"/>
          <w:szCs w:val="22"/>
        </w:rPr>
        <w:t>U</w:t>
      </w:r>
      <w:r>
        <w:rPr>
          <w:spacing w:val="-1"/>
          <w:w w:val="98"/>
          <w:sz w:val="22"/>
          <w:szCs w:val="22"/>
        </w:rPr>
        <w:t>M</w:t>
      </w:r>
      <w:r>
        <w:rPr>
          <w:spacing w:val="2"/>
          <w:w w:val="70"/>
          <w:sz w:val="22"/>
          <w:szCs w:val="22"/>
        </w:rPr>
        <w:t>L</w:t>
      </w:r>
      <w:r>
        <w:rPr>
          <w:w w:val="93"/>
          <w:sz w:val="22"/>
          <w:szCs w:val="22"/>
        </w:rPr>
        <w:t>)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nd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w</w:t>
      </w:r>
      <w:proofErr w:type="gramEnd"/>
      <w:r>
        <w:rPr>
          <w:spacing w:val="10"/>
          <w:sz w:val="22"/>
          <w:szCs w:val="22"/>
        </w:rPr>
        <w:t xml:space="preserve"> </w:t>
      </w:r>
      <w:r>
        <w:rPr>
          <w:spacing w:val="2"/>
          <w:w w:val="90"/>
          <w:sz w:val="22"/>
          <w:szCs w:val="22"/>
        </w:rPr>
        <w:t>U</w:t>
      </w:r>
      <w:r>
        <w:rPr>
          <w:spacing w:val="-1"/>
          <w:w w:val="98"/>
          <w:sz w:val="22"/>
          <w:szCs w:val="22"/>
        </w:rPr>
        <w:t>M</w:t>
      </w:r>
      <w:r>
        <w:rPr>
          <w:w w:val="70"/>
          <w:sz w:val="22"/>
          <w:szCs w:val="22"/>
        </w:rPr>
        <w:t>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>u</w:t>
      </w:r>
      <w:r>
        <w:rPr>
          <w:spacing w:val="-3"/>
          <w:sz w:val="22"/>
          <w:szCs w:val="22"/>
        </w:rPr>
        <w:t>p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e</w:t>
      </w:r>
      <w:r>
        <w:rPr>
          <w:spacing w:val="-1"/>
          <w:sz w:val="22"/>
          <w:szCs w:val="22"/>
        </w:rPr>
        <w:t>nt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re</w:t>
      </w:r>
      <w:r>
        <w:rPr>
          <w:spacing w:val="43"/>
          <w:sz w:val="22"/>
          <w:szCs w:val="22"/>
        </w:rPr>
        <w:t xml:space="preserve"> </w:t>
      </w:r>
      <w:r>
        <w:rPr>
          <w:w w:val="88"/>
          <w:sz w:val="22"/>
          <w:szCs w:val="22"/>
        </w:rPr>
        <w:t>O</w:t>
      </w:r>
      <w:r>
        <w:rPr>
          <w:spacing w:val="2"/>
          <w:w w:val="88"/>
          <w:sz w:val="22"/>
          <w:szCs w:val="22"/>
        </w:rPr>
        <w:t>O</w:t>
      </w:r>
      <w:r>
        <w:rPr>
          <w:spacing w:val="-2"/>
          <w:w w:val="88"/>
          <w:sz w:val="22"/>
          <w:szCs w:val="22"/>
        </w:rPr>
        <w:t>A</w:t>
      </w:r>
      <w:r>
        <w:rPr>
          <w:w w:val="88"/>
          <w:sz w:val="22"/>
          <w:szCs w:val="22"/>
        </w:rPr>
        <w:t>D</w:t>
      </w:r>
      <w:r>
        <w:rPr>
          <w:spacing w:val="8"/>
          <w:w w:val="88"/>
          <w:sz w:val="22"/>
          <w:szCs w:val="22"/>
        </w:rPr>
        <w:t xml:space="preserve"> </w:t>
      </w:r>
      <w:r>
        <w:rPr>
          <w:spacing w:val="-1"/>
          <w:w w:val="107"/>
          <w:sz w:val="22"/>
          <w:szCs w:val="22"/>
        </w:rPr>
        <w:t>p</w:t>
      </w:r>
      <w:r>
        <w:rPr>
          <w:w w:val="106"/>
          <w:sz w:val="22"/>
          <w:szCs w:val="22"/>
        </w:rPr>
        <w:t>r</w:t>
      </w:r>
      <w:r>
        <w:rPr>
          <w:spacing w:val="3"/>
          <w:w w:val="107"/>
          <w:sz w:val="22"/>
          <w:szCs w:val="22"/>
        </w:rPr>
        <w:t>o</w:t>
      </w:r>
      <w:r>
        <w:rPr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main</w:t>
      </w:r>
      <w:r>
        <w:rPr>
          <w:spacing w:val="1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n</w:t>
      </w:r>
      <w:r>
        <w:rPr>
          <w:spacing w:val="4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pt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07"/>
          <w:sz w:val="22"/>
          <w:szCs w:val="22"/>
        </w:rPr>
        <w:t>h</w:t>
      </w:r>
      <w:r>
        <w:rPr>
          <w:spacing w:val="-3"/>
          <w:w w:val="107"/>
          <w:sz w:val="22"/>
          <w:szCs w:val="22"/>
        </w:rPr>
        <w:t>n</w:t>
      </w:r>
      <w:r>
        <w:rPr>
          <w:w w:val="107"/>
          <w:sz w:val="22"/>
          <w:szCs w:val="22"/>
        </w:rPr>
        <w:t>o</w:t>
      </w:r>
      <w:r>
        <w:rPr>
          <w:spacing w:val="2"/>
          <w:w w:val="84"/>
          <w:sz w:val="22"/>
          <w:szCs w:val="22"/>
        </w:rPr>
        <w:t>l</w:t>
      </w:r>
      <w:r>
        <w:rPr>
          <w:w w:val="107"/>
          <w:sz w:val="22"/>
          <w:szCs w:val="22"/>
        </w:rPr>
        <w:t>o</w:t>
      </w:r>
      <w:r>
        <w:rPr>
          <w:w w:val="96"/>
          <w:sz w:val="22"/>
          <w:szCs w:val="22"/>
        </w:rPr>
        <w:t>g</w:t>
      </w:r>
      <w:r>
        <w:rPr>
          <w:spacing w:val="2"/>
          <w:w w:val="84"/>
          <w:sz w:val="22"/>
          <w:szCs w:val="22"/>
        </w:rPr>
        <w:t>i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ow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apply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them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w w:val="101"/>
          <w:sz w:val="22"/>
          <w:szCs w:val="22"/>
        </w:rPr>
        <w:t>w</w:t>
      </w:r>
      <w:r>
        <w:rPr>
          <w:w w:val="107"/>
          <w:sz w:val="22"/>
          <w:szCs w:val="22"/>
        </w:rPr>
        <w:t>o</w:t>
      </w:r>
      <w:r>
        <w:rPr>
          <w:spacing w:val="3"/>
          <w:w w:val="106"/>
          <w:sz w:val="22"/>
          <w:szCs w:val="22"/>
        </w:rPr>
        <w:t>r</w:t>
      </w:r>
      <w:r>
        <w:rPr>
          <w:w w:val="92"/>
          <w:sz w:val="22"/>
          <w:szCs w:val="22"/>
        </w:rPr>
        <w:t>k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elop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ili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>z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>o</w:t>
      </w:r>
      <w:r>
        <w:rPr>
          <w:spacing w:val="-2"/>
          <w:sz w:val="22"/>
          <w:szCs w:val="22"/>
        </w:rPr>
        <w:t>l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alleng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em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w w:val="87"/>
          <w:sz w:val="22"/>
          <w:szCs w:val="22"/>
        </w:rPr>
        <w:t>D</w:t>
      </w:r>
      <w:r>
        <w:rPr>
          <w:spacing w:val="-2"/>
          <w:w w:val="107"/>
          <w:sz w:val="22"/>
          <w:szCs w:val="22"/>
        </w:rPr>
        <w:t>o</w:t>
      </w:r>
      <w:r>
        <w:rPr>
          <w:spacing w:val="3"/>
          <w:w w:val="105"/>
          <w:sz w:val="22"/>
          <w:szCs w:val="22"/>
        </w:rPr>
        <w:t>m</w:t>
      </w:r>
      <w:r>
        <w:rPr>
          <w:w w:val="110"/>
          <w:sz w:val="22"/>
          <w:szCs w:val="22"/>
        </w:rPr>
        <w:t>a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tabs>
          <w:tab w:val="left" w:pos="820"/>
        </w:tabs>
        <w:spacing w:before="20" w:line="260" w:lineRule="auto"/>
        <w:ind w:left="829" w:right="727" w:hanging="338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>
        <w:rPr>
          <w:rFonts w:ascii="Segoe MDL2 Assets" w:eastAsia="Segoe MDL2 Assets" w:hAnsi="Segoe MDL2 Assets" w:cs="Segoe MDL2 Assets"/>
          <w:sz w:val="22"/>
          <w:szCs w:val="22"/>
        </w:rPr>
        <w:tab/>
      </w:r>
      <w:r>
        <w:rPr>
          <w:spacing w:val="2"/>
          <w:w w:val="70"/>
          <w:sz w:val="22"/>
          <w:szCs w:val="22"/>
        </w:rPr>
        <w:t>L</w:t>
      </w:r>
      <w:r>
        <w:rPr>
          <w:w w:val="114"/>
          <w:sz w:val="22"/>
          <w:szCs w:val="22"/>
        </w:rPr>
        <w:t>e</w:t>
      </w:r>
      <w:r>
        <w:rPr>
          <w:spacing w:val="2"/>
          <w:w w:val="110"/>
          <w:sz w:val="22"/>
          <w:szCs w:val="22"/>
        </w:rPr>
        <w:t>a</w:t>
      </w:r>
      <w:r>
        <w:rPr>
          <w:spacing w:val="-2"/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</w:t>
      </w:r>
      <w:r>
        <w:rPr>
          <w:sz w:val="22"/>
          <w:szCs w:val="22"/>
        </w:rPr>
        <w:t>e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ign</w:t>
      </w:r>
      <w:r>
        <w:rPr>
          <w:spacing w:val="-1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</w:t>
      </w:r>
      <w:r>
        <w:rPr>
          <w:sz w:val="22"/>
          <w:szCs w:val="22"/>
        </w:rPr>
        <w:t>rin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les</w:t>
      </w:r>
      <w:r>
        <w:rPr>
          <w:spacing w:val="-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w w:val="108"/>
          <w:sz w:val="22"/>
          <w:szCs w:val="22"/>
        </w:rPr>
        <w:t>unde</w:t>
      </w:r>
      <w:r>
        <w:rPr>
          <w:spacing w:val="-2"/>
          <w:w w:val="108"/>
          <w:sz w:val="22"/>
          <w:szCs w:val="22"/>
        </w:rPr>
        <w:t>r</w:t>
      </w:r>
      <w:r>
        <w:rPr>
          <w:spacing w:val="4"/>
          <w:w w:val="108"/>
          <w:sz w:val="22"/>
          <w:szCs w:val="22"/>
        </w:rPr>
        <w:t>s</w:t>
      </w:r>
      <w:r>
        <w:rPr>
          <w:spacing w:val="-1"/>
          <w:w w:val="108"/>
          <w:sz w:val="22"/>
          <w:szCs w:val="22"/>
        </w:rPr>
        <w:t>t</w:t>
      </w:r>
      <w:r>
        <w:rPr>
          <w:w w:val="108"/>
          <w:sz w:val="22"/>
          <w:szCs w:val="22"/>
        </w:rPr>
        <w:t>and</w:t>
      </w:r>
      <w:r>
        <w:rPr>
          <w:spacing w:val="-4"/>
          <w:w w:val="10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ow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ply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</w:t>
      </w:r>
      <w:r>
        <w:rPr>
          <w:sz w:val="22"/>
          <w:szCs w:val="22"/>
        </w:rPr>
        <w:t>em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w w:val="123"/>
          <w:sz w:val="22"/>
          <w:szCs w:val="22"/>
        </w:rPr>
        <w:t>t</w:t>
      </w:r>
      <w:r>
        <w:rPr>
          <w:w w:val="107"/>
          <w:sz w:val="22"/>
          <w:szCs w:val="22"/>
        </w:rPr>
        <w:t>o</w:t>
      </w:r>
      <w:r>
        <w:rPr>
          <w:spacing w:val="4"/>
          <w:w w:val="101"/>
          <w:sz w:val="22"/>
          <w:szCs w:val="22"/>
        </w:rPr>
        <w:t>w</w:t>
      </w:r>
      <w:r>
        <w:rPr>
          <w:w w:val="110"/>
          <w:sz w:val="22"/>
          <w:szCs w:val="22"/>
        </w:rPr>
        <w:t>a</w:t>
      </w:r>
      <w:r>
        <w:rPr>
          <w:w w:val="106"/>
          <w:sz w:val="22"/>
          <w:szCs w:val="22"/>
        </w:rPr>
        <w:t>r</w:t>
      </w:r>
      <w:r>
        <w:rPr>
          <w:spacing w:val="-1"/>
          <w:w w:val="107"/>
          <w:sz w:val="22"/>
          <w:szCs w:val="22"/>
        </w:rPr>
        <w:t>d</w:t>
      </w:r>
      <w:r>
        <w:rPr>
          <w:w w:val="102"/>
          <w:sz w:val="22"/>
          <w:szCs w:val="22"/>
        </w:rPr>
        <w:t xml:space="preserve">s </w:t>
      </w:r>
      <w:r>
        <w:rPr>
          <w:w w:val="84"/>
          <w:sz w:val="22"/>
          <w:szCs w:val="22"/>
        </w:rPr>
        <w:t>i</w:t>
      </w:r>
      <w:r>
        <w:rPr>
          <w:w w:val="105"/>
          <w:sz w:val="22"/>
          <w:szCs w:val="22"/>
        </w:rPr>
        <w:t>m</w:t>
      </w:r>
      <w:r>
        <w:rPr>
          <w:w w:val="107"/>
          <w:sz w:val="22"/>
          <w:szCs w:val="22"/>
        </w:rPr>
        <w:t>p</w:t>
      </w:r>
      <w:r>
        <w:rPr>
          <w:spacing w:val="-2"/>
          <w:w w:val="84"/>
          <w:sz w:val="22"/>
          <w:szCs w:val="22"/>
        </w:rPr>
        <w:t>l</w:t>
      </w:r>
      <w:r>
        <w:rPr>
          <w:w w:val="114"/>
          <w:sz w:val="22"/>
          <w:szCs w:val="22"/>
        </w:rPr>
        <w:t>e</w:t>
      </w:r>
      <w:r>
        <w:rPr>
          <w:spacing w:val="5"/>
          <w:w w:val="105"/>
          <w:sz w:val="22"/>
          <w:szCs w:val="22"/>
        </w:rPr>
        <w:t>m</w:t>
      </w:r>
      <w:r>
        <w:rPr>
          <w:w w:val="114"/>
          <w:sz w:val="22"/>
          <w:szCs w:val="22"/>
        </w:rPr>
        <w:t>e</w:t>
      </w:r>
      <w:r>
        <w:rPr>
          <w:spacing w:val="-3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</w:p>
    <w:p w:rsidR="005B2B25" w:rsidRDefault="0041206D">
      <w:pPr>
        <w:spacing w:line="260" w:lineRule="exact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position w:val="-1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D</w:t>
      </w:r>
      <w:r>
        <w:rPr>
          <w:spacing w:val="2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s</w:t>
      </w:r>
      <w:r>
        <w:rPr>
          <w:spacing w:val="2"/>
          <w:position w:val="-1"/>
          <w:sz w:val="22"/>
          <w:szCs w:val="22"/>
        </w:rPr>
        <w:t>c</w:t>
      </w:r>
      <w:r>
        <w:rPr>
          <w:position w:val="-1"/>
          <w:sz w:val="22"/>
          <w:szCs w:val="22"/>
        </w:rPr>
        <w:t>ov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r</w:t>
      </w:r>
      <w:r>
        <w:rPr>
          <w:spacing w:val="-20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d</w:t>
      </w:r>
      <w:r>
        <w:rPr>
          <w:spacing w:val="2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le</w:t>
      </w:r>
      <w:r>
        <w:rPr>
          <w:spacing w:val="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rn</w:t>
      </w:r>
      <w:r>
        <w:rPr>
          <w:spacing w:val="19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how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to</w:t>
      </w:r>
      <w:r>
        <w:rPr>
          <w:spacing w:val="21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u</w:t>
      </w:r>
      <w:r>
        <w:rPr>
          <w:spacing w:val="-2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e</w:t>
      </w:r>
      <w:r>
        <w:rPr>
          <w:spacing w:val="22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he</w:t>
      </w:r>
      <w:r>
        <w:rPr>
          <w:spacing w:val="34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most</w:t>
      </w:r>
      <w:r>
        <w:rPr>
          <w:spacing w:val="27"/>
          <w:position w:val="-1"/>
          <w:sz w:val="22"/>
          <w:szCs w:val="22"/>
        </w:rPr>
        <w:t xml:space="preserve"> </w:t>
      </w:r>
      <w:r>
        <w:rPr>
          <w:w w:val="93"/>
          <w:position w:val="-1"/>
          <w:sz w:val="22"/>
          <w:szCs w:val="22"/>
        </w:rPr>
        <w:t>f</w:t>
      </w:r>
      <w:r>
        <w:rPr>
          <w:w w:val="107"/>
          <w:position w:val="-1"/>
          <w:sz w:val="22"/>
          <w:szCs w:val="22"/>
        </w:rPr>
        <w:t>u</w:t>
      </w:r>
      <w:r>
        <w:rPr>
          <w:spacing w:val="3"/>
          <w:w w:val="107"/>
          <w:position w:val="-1"/>
          <w:sz w:val="22"/>
          <w:szCs w:val="22"/>
        </w:rPr>
        <w:t>n</w:t>
      </w:r>
      <w:r>
        <w:rPr>
          <w:spacing w:val="-1"/>
          <w:w w:val="107"/>
          <w:position w:val="-1"/>
          <w:sz w:val="22"/>
          <w:szCs w:val="22"/>
        </w:rPr>
        <w:t>d</w:t>
      </w:r>
      <w:r>
        <w:rPr>
          <w:w w:val="110"/>
          <w:position w:val="-1"/>
          <w:sz w:val="22"/>
          <w:szCs w:val="22"/>
        </w:rPr>
        <w:t>a</w:t>
      </w:r>
      <w:r>
        <w:rPr>
          <w:w w:val="105"/>
          <w:position w:val="-1"/>
          <w:sz w:val="22"/>
          <w:szCs w:val="22"/>
        </w:rPr>
        <w:t>m</w:t>
      </w:r>
      <w:r>
        <w:rPr>
          <w:w w:val="114"/>
          <w:position w:val="-1"/>
          <w:sz w:val="22"/>
          <w:szCs w:val="22"/>
        </w:rPr>
        <w:t>e</w:t>
      </w:r>
      <w:r>
        <w:rPr>
          <w:spacing w:val="-1"/>
          <w:w w:val="107"/>
          <w:position w:val="-1"/>
          <w:sz w:val="22"/>
          <w:szCs w:val="22"/>
        </w:rPr>
        <w:t>n</w:t>
      </w:r>
      <w:r>
        <w:rPr>
          <w:spacing w:val="-1"/>
          <w:w w:val="123"/>
          <w:position w:val="-1"/>
          <w:sz w:val="22"/>
          <w:szCs w:val="22"/>
        </w:rPr>
        <w:t>t</w:t>
      </w:r>
      <w:r>
        <w:rPr>
          <w:w w:val="110"/>
          <w:position w:val="-1"/>
          <w:sz w:val="22"/>
          <w:szCs w:val="22"/>
        </w:rPr>
        <w:t>a</w:t>
      </w:r>
      <w:r>
        <w:rPr>
          <w:w w:val="84"/>
          <w:position w:val="-1"/>
          <w:sz w:val="22"/>
          <w:szCs w:val="22"/>
        </w:rPr>
        <w:t>l</w:t>
      </w:r>
      <w:r>
        <w:rPr>
          <w:spacing w:val="-3"/>
          <w:position w:val="-1"/>
          <w:sz w:val="22"/>
          <w:szCs w:val="22"/>
        </w:rPr>
        <w:t xml:space="preserve"> </w:t>
      </w:r>
      <w:r>
        <w:rPr>
          <w:w w:val="94"/>
          <w:position w:val="-1"/>
          <w:sz w:val="22"/>
          <w:szCs w:val="22"/>
        </w:rPr>
        <w:t>OO</w:t>
      </w:r>
      <w:r>
        <w:rPr>
          <w:spacing w:val="-4"/>
          <w:w w:val="94"/>
          <w:position w:val="-1"/>
          <w:sz w:val="22"/>
          <w:szCs w:val="22"/>
        </w:rPr>
        <w:t xml:space="preserve"> </w:t>
      </w:r>
      <w:r>
        <w:rPr>
          <w:w w:val="94"/>
          <w:position w:val="-1"/>
          <w:sz w:val="22"/>
          <w:szCs w:val="22"/>
        </w:rPr>
        <w:t>A</w:t>
      </w:r>
      <w:r>
        <w:rPr>
          <w:spacing w:val="-1"/>
          <w:w w:val="94"/>
          <w:position w:val="-1"/>
          <w:sz w:val="22"/>
          <w:szCs w:val="22"/>
        </w:rPr>
        <w:t>n</w:t>
      </w:r>
      <w:r>
        <w:rPr>
          <w:w w:val="94"/>
          <w:position w:val="-1"/>
          <w:sz w:val="22"/>
          <w:szCs w:val="22"/>
        </w:rPr>
        <w:t>a</w:t>
      </w:r>
      <w:r>
        <w:rPr>
          <w:spacing w:val="2"/>
          <w:w w:val="94"/>
          <w:position w:val="-1"/>
          <w:sz w:val="22"/>
          <w:szCs w:val="22"/>
        </w:rPr>
        <w:t>l</w:t>
      </w:r>
      <w:r>
        <w:rPr>
          <w:w w:val="94"/>
          <w:position w:val="-1"/>
          <w:sz w:val="22"/>
          <w:szCs w:val="22"/>
        </w:rPr>
        <w:t>ys</w:t>
      </w:r>
      <w:r>
        <w:rPr>
          <w:spacing w:val="2"/>
          <w:w w:val="94"/>
          <w:position w:val="-1"/>
          <w:sz w:val="22"/>
          <w:szCs w:val="22"/>
        </w:rPr>
        <w:t>i</w:t>
      </w:r>
      <w:r>
        <w:rPr>
          <w:w w:val="94"/>
          <w:position w:val="-1"/>
          <w:sz w:val="22"/>
          <w:szCs w:val="22"/>
        </w:rPr>
        <w:t>s</w:t>
      </w:r>
      <w:r>
        <w:rPr>
          <w:spacing w:val="4"/>
          <w:w w:val="94"/>
          <w:position w:val="-1"/>
          <w:sz w:val="22"/>
          <w:szCs w:val="22"/>
        </w:rPr>
        <w:t xml:space="preserve"> </w:t>
      </w:r>
      <w:r>
        <w:rPr>
          <w:spacing w:val="3"/>
          <w:position w:val="-1"/>
          <w:sz w:val="22"/>
          <w:szCs w:val="22"/>
        </w:rPr>
        <w:t>P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tt</w:t>
      </w:r>
      <w:r>
        <w:rPr>
          <w:position w:val="-1"/>
          <w:sz w:val="22"/>
          <w:szCs w:val="22"/>
        </w:rPr>
        <w:t>e</w:t>
      </w:r>
      <w:r>
        <w:rPr>
          <w:spacing w:val="3"/>
          <w:position w:val="-1"/>
          <w:sz w:val="22"/>
          <w:szCs w:val="22"/>
        </w:rPr>
        <w:t>rn</w:t>
      </w:r>
      <w:r>
        <w:rPr>
          <w:position w:val="-1"/>
          <w:sz w:val="22"/>
          <w:szCs w:val="22"/>
        </w:rPr>
        <w:t>s</w:t>
      </w:r>
      <w:r>
        <w:rPr>
          <w:spacing w:val="50"/>
          <w:position w:val="-1"/>
          <w:sz w:val="22"/>
          <w:szCs w:val="22"/>
        </w:rPr>
        <w:t xml:space="preserve"> </w:t>
      </w:r>
      <w:r>
        <w:rPr>
          <w:w w:val="110"/>
          <w:position w:val="-1"/>
          <w:sz w:val="22"/>
          <w:szCs w:val="22"/>
        </w:rPr>
        <w:t>a</w:t>
      </w:r>
      <w:r>
        <w:rPr>
          <w:spacing w:val="3"/>
          <w:w w:val="107"/>
          <w:position w:val="-1"/>
          <w:sz w:val="22"/>
          <w:szCs w:val="22"/>
        </w:rPr>
        <w:t>n</w:t>
      </w:r>
      <w:r>
        <w:rPr>
          <w:w w:val="107"/>
          <w:position w:val="-1"/>
          <w:sz w:val="22"/>
          <w:szCs w:val="22"/>
        </w:rPr>
        <w:t>d</w:t>
      </w:r>
    </w:p>
    <w:p w:rsidR="005B2B25" w:rsidRDefault="0041206D">
      <w:pPr>
        <w:spacing w:before="25"/>
        <w:ind w:left="829"/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ign</w:t>
      </w:r>
      <w:r>
        <w:rPr>
          <w:spacing w:val="-19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tt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tabs>
          <w:tab w:val="left" w:pos="820"/>
        </w:tabs>
        <w:spacing w:before="18" w:line="260" w:lineRule="auto"/>
        <w:ind w:left="829" w:right="293" w:hanging="338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></w:t>
      </w:r>
      <w:r>
        <w:rPr>
          <w:rFonts w:ascii="Segoe MDL2 Assets" w:eastAsia="Segoe MDL2 Assets" w:hAnsi="Segoe MDL2 Assets" w:cs="Segoe MDL2 Assets"/>
          <w:sz w:val="22"/>
          <w:szCs w:val="22"/>
        </w:rPr>
        <w:tab/>
      </w:r>
      <w:proofErr w:type="gramStart"/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nd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w</w:t>
      </w:r>
      <w:proofErr w:type="gramEnd"/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45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-2"/>
          <w:sz w:val="22"/>
          <w:szCs w:val="22"/>
        </w:rPr>
        <w:t>j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ct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2"/>
          <w:sz w:val="22"/>
          <w:szCs w:val="22"/>
        </w:rPr>
        <w:t xml:space="preserve"> </w:t>
      </w:r>
      <w:r>
        <w:rPr>
          <w:w w:val="93"/>
          <w:sz w:val="22"/>
          <w:szCs w:val="22"/>
        </w:rPr>
        <w:t xml:space="preserve">OO </w:t>
      </w:r>
      <w:r>
        <w:rPr>
          <w:spacing w:val="3"/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ogra</w:t>
      </w:r>
      <w:r>
        <w:rPr>
          <w:spacing w:val="3"/>
          <w:sz w:val="22"/>
          <w:szCs w:val="22"/>
        </w:rPr>
        <w:t>m</w:t>
      </w:r>
      <w:r>
        <w:rPr>
          <w:sz w:val="22"/>
          <w:szCs w:val="22"/>
        </w:rPr>
        <w:t>mi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0"/>
          <w:sz w:val="22"/>
          <w:szCs w:val="22"/>
        </w:rPr>
        <w:t xml:space="preserve"> </w:t>
      </w:r>
      <w:r>
        <w:rPr>
          <w:spacing w:val="5"/>
          <w:w w:val="70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  <w:r>
        <w:rPr>
          <w:spacing w:val="-1"/>
          <w:w w:val="107"/>
          <w:sz w:val="22"/>
          <w:szCs w:val="22"/>
        </w:rPr>
        <w:t>u</w:t>
      </w:r>
      <w:r>
        <w:rPr>
          <w:w w:val="110"/>
          <w:sz w:val="22"/>
          <w:szCs w:val="22"/>
        </w:rPr>
        <w:t>a</w:t>
      </w:r>
      <w:r>
        <w:rPr>
          <w:w w:val="96"/>
          <w:sz w:val="22"/>
          <w:szCs w:val="22"/>
        </w:rPr>
        <w:t>g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w w:val="95"/>
          <w:sz w:val="22"/>
          <w:szCs w:val="22"/>
        </w:rPr>
        <w:t>li</w:t>
      </w:r>
      <w:r>
        <w:rPr>
          <w:spacing w:val="4"/>
          <w:w w:val="95"/>
          <w:sz w:val="22"/>
          <w:szCs w:val="22"/>
        </w:rPr>
        <w:t>k</w:t>
      </w:r>
      <w:r>
        <w:rPr>
          <w:w w:val="95"/>
          <w:sz w:val="22"/>
          <w:szCs w:val="22"/>
        </w:rPr>
        <w:t>e</w:t>
      </w:r>
      <w:r>
        <w:rPr>
          <w:spacing w:val="-3"/>
          <w:w w:val="95"/>
          <w:sz w:val="22"/>
          <w:szCs w:val="22"/>
        </w:rPr>
        <w:t xml:space="preserve"> </w:t>
      </w:r>
      <w:r>
        <w:rPr>
          <w:spacing w:val="2"/>
          <w:w w:val="95"/>
          <w:sz w:val="22"/>
          <w:szCs w:val="22"/>
        </w:rPr>
        <w:t>C</w:t>
      </w:r>
      <w:r>
        <w:rPr>
          <w:w w:val="95"/>
          <w:sz w:val="22"/>
          <w:szCs w:val="22"/>
        </w:rPr>
        <w:t>#,</w:t>
      </w:r>
      <w:r>
        <w:rPr>
          <w:spacing w:val="-15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Jav</w:t>
      </w:r>
      <w:r>
        <w:rPr>
          <w:spacing w:val="2"/>
          <w:w w:val="95"/>
          <w:sz w:val="22"/>
          <w:szCs w:val="22"/>
        </w:rPr>
        <w:t>a</w:t>
      </w:r>
      <w:r>
        <w:rPr>
          <w:w w:val="95"/>
          <w:sz w:val="22"/>
          <w:szCs w:val="22"/>
        </w:rPr>
        <w:t>,</w:t>
      </w:r>
      <w:r>
        <w:rPr>
          <w:spacing w:val="17"/>
          <w:w w:val="95"/>
          <w:sz w:val="22"/>
          <w:szCs w:val="22"/>
        </w:rPr>
        <w:t xml:space="preserve"> </w:t>
      </w:r>
      <w:r>
        <w:rPr>
          <w:w w:val="86"/>
          <w:sz w:val="22"/>
          <w:szCs w:val="22"/>
        </w:rPr>
        <w:t>C++</w:t>
      </w:r>
      <w:r>
        <w:rPr>
          <w:spacing w:val="5"/>
          <w:w w:val="86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o</w:t>
      </w:r>
      <w:r>
        <w:rPr>
          <w:w w:val="123"/>
          <w:sz w:val="22"/>
          <w:szCs w:val="22"/>
        </w:rPr>
        <w:t>t</w:t>
      </w:r>
      <w:r>
        <w:rPr>
          <w:spacing w:val="-1"/>
          <w:w w:val="107"/>
          <w:sz w:val="22"/>
          <w:szCs w:val="22"/>
        </w:rPr>
        <w:t>h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02"/>
          <w:sz w:val="22"/>
          <w:szCs w:val="22"/>
        </w:rPr>
        <w:t>s</w:t>
      </w:r>
      <w:r>
        <w:rPr>
          <w:w w:val="103"/>
          <w:sz w:val="22"/>
          <w:szCs w:val="22"/>
        </w:rPr>
        <w:t>.</w:t>
      </w:r>
    </w:p>
    <w:p w:rsidR="005B2B25" w:rsidRDefault="005B2B25">
      <w:pPr>
        <w:spacing w:before="14" w:line="240" w:lineRule="exact"/>
        <w:rPr>
          <w:sz w:val="24"/>
          <w:szCs w:val="24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85"/>
          <w:sz w:val="22"/>
          <w:szCs w:val="22"/>
        </w:rPr>
        <w:t>A</w:t>
      </w:r>
      <w:r>
        <w:rPr>
          <w:w w:val="92"/>
          <w:sz w:val="22"/>
          <w:szCs w:val="22"/>
        </w:rPr>
        <w:t>U</w:t>
      </w:r>
      <w:r>
        <w:rPr>
          <w:spacing w:val="2"/>
          <w:w w:val="89"/>
          <w:sz w:val="22"/>
          <w:szCs w:val="22"/>
        </w:rPr>
        <w:t>D</w:t>
      </w:r>
      <w:r>
        <w:rPr>
          <w:spacing w:val="-1"/>
          <w:w w:val="81"/>
          <w:sz w:val="22"/>
          <w:szCs w:val="22"/>
        </w:rPr>
        <w:t>I</w:t>
      </w:r>
      <w:r>
        <w:rPr>
          <w:w w:val="81"/>
          <w:sz w:val="22"/>
          <w:szCs w:val="22"/>
        </w:rPr>
        <w:t>E</w:t>
      </w:r>
      <w:r>
        <w:rPr>
          <w:w w:val="93"/>
          <w:sz w:val="22"/>
          <w:szCs w:val="22"/>
        </w:rPr>
        <w:t>N</w:t>
      </w:r>
      <w:r>
        <w:rPr>
          <w:spacing w:val="2"/>
          <w:w w:val="81"/>
          <w:sz w:val="22"/>
          <w:szCs w:val="22"/>
        </w:rPr>
        <w:t>C</w:t>
      </w:r>
      <w:r>
        <w:rPr>
          <w:w w:val="81"/>
          <w:sz w:val="22"/>
          <w:szCs w:val="22"/>
        </w:rPr>
        <w:t>E</w:t>
      </w:r>
    </w:p>
    <w:p w:rsidR="005B2B25" w:rsidRDefault="0041206D">
      <w:pPr>
        <w:spacing w:before="23"/>
        <w:ind w:left="152"/>
        <w:rPr>
          <w:sz w:val="22"/>
          <w:szCs w:val="22"/>
        </w:rPr>
      </w:pPr>
      <w:r>
        <w:rPr>
          <w:spacing w:val="2"/>
          <w:w w:val="79"/>
          <w:sz w:val="22"/>
          <w:szCs w:val="22"/>
        </w:rPr>
        <w:t>I</w:t>
      </w:r>
      <w:r>
        <w:rPr>
          <w:w w:val="79"/>
          <w:sz w:val="22"/>
          <w:szCs w:val="22"/>
        </w:rPr>
        <w:t>T</w:t>
      </w:r>
      <w:r>
        <w:rPr>
          <w:spacing w:val="8"/>
          <w:w w:val="79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rs,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sig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ogram</w:t>
      </w:r>
      <w:r>
        <w:rPr>
          <w:spacing w:val="3"/>
          <w:sz w:val="22"/>
          <w:szCs w:val="22"/>
        </w:rPr>
        <w:t>m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0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T</w:t>
      </w:r>
      <w:r>
        <w:rPr>
          <w:spacing w:val="3"/>
          <w:w w:val="114"/>
          <w:sz w:val="22"/>
          <w:szCs w:val="22"/>
        </w:rPr>
        <w:t>e</w:t>
      </w:r>
      <w:r>
        <w:rPr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w w:val="70"/>
          <w:sz w:val="22"/>
          <w:szCs w:val="22"/>
        </w:rPr>
        <w:t>L</w:t>
      </w:r>
      <w:r>
        <w:rPr>
          <w:w w:val="114"/>
          <w:sz w:val="22"/>
          <w:szCs w:val="22"/>
        </w:rPr>
        <w:t>e</w:t>
      </w:r>
      <w:r>
        <w:rPr>
          <w:spacing w:val="2"/>
          <w:w w:val="110"/>
          <w:sz w:val="22"/>
          <w:szCs w:val="22"/>
        </w:rPr>
        <w:t>a</w:t>
      </w:r>
      <w:r>
        <w:rPr>
          <w:spacing w:val="-3"/>
          <w:w w:val="107"/>
          <w:sz w:val="22"/>
          <w:szCs w:val="22"/>
        </w:rPr>
        <w:t>d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02"/>
          <w:sz w:val="22"/>
          <w:szCs w:val="22"/>
        </w:rPr>
        <w:t>s</w:t>
      </w:r>
      <w:r>
        <w:rPr>
          <w:w w:val="101"/>
          <w:sz w:val="22"/>
          <w:szCs w:val="22"/>
        </w:rPr>
        <w:t>,</w:t>
      </w:r>
      <w:r>
        <w:rPr>
          <w:spacing w:val="-7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</w:t>
      </w:r>
      <w:r>
        <w:rPr>
          <w:w w:val="106"/>
          <w:sz w:val="22"/>
          <w:szCs w:val="22"/>
        </w:rPr>
        <w:t>r</w:t>
      </w:r>
      <w:r>
        <w:rPr>
          <w:spacing w:val="3"/>
          <w:w w:val="107"/>
          <w:sz w:val="22"/>
          <w:szCs w:val="22"/>
        </w:rPr>
        <w:t>o</w:t>
      </w:r>
      <w:r>
        <w:rPr>
          <w:w w:val="96"/>
          <w:sz w:val="22"/>
          <w:szCs w:val="22"/>
        </w:rPr>
        <w:t>g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spacing w:val="-2"/>
          <w:w w:val="105"/>
          <w:sz w:val="22"/>
          <w:szCs w:val="22"/>
        </w:rPr>
        <w:t>m</w:t>
      </w:r>
      <w:r>
        <w:rPr>
          <w:spacing w:val="3"/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5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97"/>
          <w:sz w:val="22"/>
          <w:szCs w:val="22"/>
        </w:rPr>
        <w:t>P</w:t>
      </w:r>
      <w:r>
        <w:rPr>
          <w:spacing w:val="-3"/>
          <w:w w:val="86"/>
          <w:sz w:val="22"/>
          <w:szCs w:val="22"/>
        </w:rPr>
        <w:t>R</w:t>
      </w:r>
      <w:r>
        <w:rPr>
          <w:spacing w:val="3"/>
          <w:w w:val="81"/>
          <w:sz w:val="22"/>
          <w:szCs w:val="22"/>
        </w:rPr>
        <w:t>E</w:t>
      </w:r>
      <w:r>
        <w:rPr>
          <w:w w:val="86"/>
          <w:sz w:val="22"/>
          <w:szCs w:val="22"/>
        </w:rPr>
        <w:t>R</w:t>
      </w:r>
      <w:r>
        <w:rPr>
          <w:w w:val="81"/>
          <w:sz w:val="22"/>
          <w:szCs w:val="22"/>
        </w:rPr>
        <w:t>E</w:t>
      </w:r>
      <w:r>
        <w:rPr>
          <w:spacing w:val="-1"/>
          <w:w w:val="97"/>
          <w:sz w:val="22"/>
          <w:szCs w:val="22"/>
        </w:rPr>
        <w:t>Q</w:t>
      </w:r>
      <w:r>
        <w:rPr>
          <w:w w:val="92"/>
          <w:sz w:val="22"/>
          <w:szCs w:val="22"/>
        </w:rPr>
        <w:t>U</w:t>
      </w:r>
      <w:r>
        <w:rPr>
          <w:w w:val="81"/>
          <w:sz w:val="22"/>
          <w:szCs w:val="22"/>
        </w:rPr>
        <w:t>I</w:t>
      </w:r>
      <w:r>
        <w:rPr>
          <w:w w:val="86"/>
          <w:sz w:val="22"/>
          <w:szCs w:val="22"/>
        </w:rPr>
        <w:t>S</w:t>
      </w:r>
      <w:r>
        <w:rPr>
          <w:w w:val="81"/>
          <w:sz w:val="22"/>
          <w:szCs w:val="22"/>
        </w:rPr>
        <w:t>I</w:t>
      </w:r>
      <w:r>
        <w:rPr>
          <w:w w:val="83"/>
          <w:sz w:val="22"/>
          <w:szCs w:val="22"/>
        </w:rPr>
        <w:t>T</w:t>
      </w:r>
      <w:r>
        <w:rPr>
          <w:w w:val="81"/>
          <w:sz w:val="22"/>
          <w:szCs w:val="22"/>
        </w:rPr>
        <w:t>E</w:t>
      </w:r>
      <w:r>
        <w:rPr>
          <w:w w:val="86"/>
          <w:sz w:val="22"/>
          <w:szCs w:val="22"/>
        </w:rPr>
        <w:t>S</w:t>
      </w:r>
    </w:p>
    <w:p w:rsidR="005B2B25" w:rsidRDefault="0041206D">
      <w:pPr>
        <w:spacing w:before="20"/>
        <w:ind w:left="152"/>
        <w:rPr>
          <w:sz w:val="22"/>
          <w:szCs w:val="22"/>
        </w:rPr>
        <w:sectPr w:rsidR="005B2B25">
          <w:pgSz w:w="12240" w:h="15840"/>
          <w:pgMar w:top="1280" w:right="1720" w:bottom="280" w:left="1720" w:header="720" w:footer="720" w:gutter="0"/>
          <w:cols w:space="720"/>
        </w:sectPr>
      </w:pPr>
      <w:r>
        <w:rPr>
          <w:w w:val="84"/>
          <w:sz w:val="22"/>
          <w:szCs w:val="22"/>
        </w:rPr>
        <w:t>F</w:t>
      </w:r>
      <w:r>
        <w:rPr>
          <w:w w:val="110"/>
          <w:sz w:val="22"/>
          <w:szCs w:val="22"/>
        </w:rPr>
        <w:t>a</w:t>
      </w:r>
      <w:r>
        <w:rPr>
          <w:spacing w:val="3"/>
          <w:w w:val="105"/>
          <w:sz w:val="22"/>
          <w:szCs w:val="22"/>
        </w:rPr>
        <w:t>m</w:t>
      </w:r>
      <w:r>
        <w:rPr>
          <w:spacing w:val="-2"/>
          <w:w w:val="84"/>
          <w:sz w:val="22"/>
          <w:szCs w:val="22"/>
        </w:rPr>
        <w:t>i</w:t>
      </w:r>
      <w:r>
        <w:rPr>
          <w:spacing w:val="2"/>
          <w:w w:val="84"/>
          <w:sz w:val="22"/>
          <w:szCs w:val="22"/>
        </w:rPr>
        <w:t>l</w:t>
      </w:r>
      <w:r>
        <w:rPr>
          <w:spacing w:val="-2"/>
          <w:w w:val="84"/>
          <w:sz w:val="22"/>
          <w:szCs w:val="22"/>
        </w:rPr>
        <w:t>i</w:t>
      </w:r>
      <w:r>
        <w:rPr>
          <w:spacing w:val="2"/>
          <w:w w:val="110"/>
          <w:sz w:val="22"/>
          <w:szCs w:val="22"/>
        </w:rPr>
        <w:t>a</w:t>
      </w:r>
      <w:r>
        <w:rPr>
          <w:spacing w:val="-2"/>
          <w:w w:val="106"/>
          <w:sz w:val="22"/>
          <w:szCs w:val="22"/>
        </w:rPr>
        <w:t>r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92"/>
          <w:sz w:val="22"/>
          <w:szCs w:val="22"/>
        </w:rPr>
        <w:t>y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</w:t>
      </w:r>
      <w:r>
        <w:rPr>
          <w:sz w:val="22"/>
          <w:szCs w:val="22"/>
        </w:rPr>
        <w:t>ode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ma</w:t>
      </w:r>
      <w:r>
        <w:rPr>
          <w:spacing w:val="5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w w:val="93"/>
          <w:sz w:val="22"/>
          <w:szCs w:val="22"/>
        </w:rPr>
        <w:t>O</w:t>
      </w:r>
      <w:r>
        <w:rPr>
          <w:w w:val="93"/>
          <w:sz w:val="22"/>
          <w:szCs w:val="22"/>
        </w:rPr>
        <w:t>O</w:t>
      </w:r>
      <w:r>
        <w:rPr>
          <w:spacing w:val="-2"/>
          <w:w w:val="93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ages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u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8"/>
          <w:sz w:val="22"/>
          <w:szCs w:val="22"/>
        </w:rPr>
        <w:t xml:space="preserve"> </w:t>
      </w:r>
      <w:r>
        <w:rPr>
          <w:w w:val="88"/>
          <w:sz w:val="22"/>
          <w:szCs w:val="22"/>
        </w:rPr>
        <w:t>C++,</w:t>
      </w:r>
      <w:r>
        <w:rPr>
          <w:spacing w:val="3"/>
          <w:w w:val="88"/>
          <w:sz w:val="22"/>
          <w:szCs w:val="22"/>
        </w:rPr>
        <w:t xml:space="preserve"> </w:t>
      </w:r>
      <w:r>
        <w:rPr>
          <w:w w:val="88"/>
          <w:sz w:val="22"/>
          <w:szCs w:val="22"/>
        </w:rPr>
        <w:t>C#</w:t>
      </w:r>
      <w:r>
        <w:rPr>
          <w:spacing w:val="7"/>
          <w:w w:val="88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7"/>
          <w:sz w:val="22"/>
          <w:szCs w:val="22"/>
        </w:rPr>
        <w:t xml:space="preserve"> </w:t>
      </w:r>
      <w:r>
        <w:rPr>
          <w:w w:val="83"/>
          <w:sz w:val="22"/>
          <w:szCs w:val="22"/>
        </w:rPr>
        <w:t>J</w:t>
      </w:r>
      <w:r>
        <w:rPr>
          <w:w w:val="110"/>
          <w:sz w:val="22"/>
          <w:szCs w:val="22"/>
        </w:rPr>
        <w:t>a</w:t>
      </w:r>
      <w:r>
        <w:rPr>
          <w:spacing w:val="2"/>
          <w:w w:val="92"/>
          <w:sz w:val="22"/>
          <w:szCs w:val="22"/>
        </w:rPr>
        <w:t>v</w:t>
      </w:r>
      <w:r>
        <w:rPr>
          <w:w w:val="110"/>
          <w:sz w:val="22"/>
          <w:szCs w:val="22"/>
        </w:rPr>
        <w:t>a</w:t>
      </w:r>
      <w:r>
        <w:rPr>
          <w:w w:val="103"/>
          <w:sz w:val="22"/>
          <w:szCs w:val="22"/>
        </w:rPr>
        <w:t>.</w:t>
      </w:r>
    </w:p>
    <w:p w:rsidR="005B2B25" w:rsidRDefault="0041206D">
      <w:pPr>
        <w:spacing w:before="62"/>
        <w:ind w:left="152"/>
        <w:rPr>
          <w:sz w:val="24"/>
          <w:szCs w:val="24"/>
        </w:rPr>
      </w:pPr>
      <w:r>
        <w:rPr>
          <w:sz w:val="24"/>
          <w:szCs w:val="24"/>
          <w:u w:val="single" w:color="000000"/>
        </w:rPr>
        <w:lastRenderedPageBreak/>
        <w:t>D</w:t>
      </w:r>
      <w:r>
        <w:rPr>
          <w:sz w:val="24"/>
          <w:szCs w:val="24"/>
          <w:u w:val="single" w:color="000000"/>
        </w:rPr>
        <w:t>ay</w:t>
      </w:r>
      <w:r>
        <w:rPr>
          <w:spacing w:val="-19"/>
          <w:sz w:val="24"/>
          <w:szCs w:val="24"/>
          <w:u w:val="single" w:color="000000"/>
        </w:rPr>
        <w:t xml:space="preserve"> </w:t>
      </w:r>
      <w:r>
        <w:rPr>
          <w:w w:val="102"/>
          <w:sz w:val="24"/>
          <w:szCs w:val="24"/>
          <w:u w:val="single" w:color="000000"/>
        </w:rPr>
        <w:t>1</w:t>
      </w:r>
    </w:p>
    <w:p w:rsidR="005B2B25" w:rsidRDefault="005B2B25">
      <w:pPr>
        <w:spacing w:before="9" w:line="180" w:lineRule="exact"/>
        <w:rPr>
          <w:sz w:val="19"/>
          <w:szCs w:val="19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106"/>
          <w:sz w:val="22"/>
          <w:szCs w:val="22"/>
        </w:rPr>
        <w:t>De</w:t>
      </w:r>
      <w:r>
        <w:rPr>
          <w:spacing w:val="-3"/>
          <w:w w:val="106"/>
          <w:sz w:val="22"/>
          <w:szCs w:val="22"/>
        </w:rPr>
        <w:t>v</w:t>
      </w:r>
      <w:r>
        <w:rPr>
          <w:spacing w:val="2"/>
          <w:w w:val="106"/>
          <w:sz w:val="22"/>
          <w:szCs w:val="22"/>
        </w:rPr>
        <w:t>e</w:t>
      </w:r>
      <w:r>
        <w:rPr>
          <w:w w:val="106"/>
          <w:sz w:val="22"/>
          <w:szCs w:val="22"/>
        </w:rPr>
        <w:t>l</w:t>
      </w:r>
      <w:r>
        <w:rPr>
          <w:spacing w:val="3"/>
          <w:w w:val="106"/>
          <w:sz w:val="22"/>
          <w:szCs w:val="22"/>
        </w:rPr>
        <w:t>o</w:t>
      </w:r>
      <w:r>
        <w:rPr>
          <w:spacing w:val="-1"/>
          <w:w w:val="106"/>
          <w:sz w:val="22"/>
          <w:szCs w:val="22"/>
        </w:rPr>
        <w:t>p</w:t>
      </w:r>
      <w:r>
        <w:rPr>
          <w:w w:val="106"/>
          <w:sz w:val="22"/>
          <w:szCs w:val="22"/>
        </w:rPr>
        <w:t>m</w:t>
      </w:r>
      <w:r>
        <w:rPr>
          <w:spacing w:val="2"/>
          <w:w w:val="106"/>
          <w:sz w:val="22"/>
          <w:szCs w:val="22"/>
        </w:rPr>
        <w:t>e</w:t>
      </w:r>
      <w:r>
        <w:rPr>
          <w:spacing w:val="-4"/>
          <w:w w:val="106"/>
          <w:sz w:val="22"/>
          <w:szCs w:val="22"/>
        </w:rPr>
        <w:t>n</w:t>
      </w:r>
      <w:r>
        <w:rPr>
          <w:w w:val="106"/>
          <w:sz w:val="22"/>
          <w:szCs w:val="22"/>
        </w:rPr>
        <w:t>t</w:t>
      </w:r>
      <w:r>
        <w:rPr>
          <w:spacing w:val="2"/>
          <w:w w:val="10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oce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O</w:t>
      </w:r>
      <w:r>
        <w:rPr>
          <w:spacing w:val="2"/>
          <w:w w:val="96"/>
          <w:sz w:val="22"/>
          <w:szCs w:val="22"/>
        </w:rPr>
        <w:t>v</w:t>
      </w:r>
      <w:r>
        <w:rPr>
          <w:w w:val="116"/>
          <w:sz w:val="22"/>
          <w:szCs w:val="22"/>
        </w:rPr>
        <w:t>e</w:t>
      </w:r>
      <w:r>
        <w:rPr>
          <w:spacing w:val="-1"/>
          <w:w w:val="109"/>
          <w:sz w:val="22"/>
          <w:szCs w:val="22"/>
        </w:rPr>
        <w:t>r</w:t>
      </w:r>
      <w:r>
        <w:rPr>
          <w:w w:val="96"/>
          <w:sz w:val="22"/>
          <w:szCs w:val="22"/>
        </w:rPr>
        <w:t>v</w:t>
      </w:r>
      <w:r>
        <w:rPr>
          <w:spacing w:val="-3"/>
          <w:w w:val="90"/>
          <w:sz w:val="22"/>
          <w:szCs w:val="22"/>
        </w:rPr>
        <w:t>i</w:t>
      </w:r>
      <w:r>
        <w:rPr>
          <w:spacing w:val="4"/>
          <w:w w:val="116"/>
          <w:sz w:val="22"/>
          <w:szCs w:val="22"/>
        </w:rPr>
        <w:t>e</w:t>
      </w:r>
      <w:r>
        <w:rPr>
          <w:w w:val="105"/>
          <w:sz w:val="22"/>
          <w:szCs w:val="22"/>
        </w:rPr>
        <w:t>w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W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w w:val="107"/>
          <w:sz w:val="22"/>
          <w:szCs w:val="22"/>
        </w:rPr>
        <w:t>p</w:t>
      </w:r>
      <w:r>
        <w:rPr>
          <w:w w:val="106"/>
          <w:sz w:val="22"/>
          <w:szCs w:val="22"/>
        </w:rPr>
        <w:t>r</w:t>
      </w:r>
      <w:r>
        <w:rPr>
          <w:spacing w:val="3"/>
          <w:w w:val="107"/>
          <w:sz w:val="22"/>
          <w:szCs w:val="22"/>
        </w:rPr>
        <w:t>o</w:t>
      </w:r>
      <w:r>
        <w:rPr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s</w:t>
      </w:r>
      <w:r>
        <w:rPr>
          <w:w w:val="106"/>
          <w:sz w:val="22"/>
          <w:szCs w:val="22"/>
        </w:rPr>
        <w:t>?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3"/>
          <w:sz w:val="22"/>
          <w:szCs w:val="22"/>
        </w:rPr>
        <w:t>m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le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pacing w:val="4"/>
          <w:sz w:val="22"/>
          <w:szCs w:val="22"/>
        </w:rPr>
        <w:t>c</w:t>
      </w:r>
      <w:r>
        <w:rPr>
          <w:sz w:val="22"/>
          <w:szCs w:val="22"/>
        </w:rPr>
        <w:t>ess</w:t>
      </w:r>
      <w:r>
        <w:rPr>
          <w:spacing w:val="29"/>
          <w:sz w:val="22"/>
          <w:szCs w:val="22"/>
        </w:rPr>
        <w:t xml:space="preserve"> </w:t>
      </w:r>
      <w:r>
        <w:rPr>
          <w:w w:val="105"/>
          <w:sz w:val="22"/>
          <w:szCs w:val="22"/>
        </w:rPr>
        <w:t>m</w:t>
      </w:r>
      <w:r>
        <w:rPr>
          <w:w w:val="107"/>
          <w:sz w:val="22"/>
          <w:szCs w:val="22"/>
        </w:rPr>
        <w:t>od</w:t>
      </w:r>
      <w:r>
        <w:rPr>
          <w:w w:val="114"/>
          <w:sz w:val="22"/>
          <w:szCs w:val="22"/>
        </w:rPr>
        <w:t>e</w:t>
      </w:r>
      <w:r>
        <w:rPr>
          <w:w w:val="84"/>
          <w:sz w:val="22"/>
          <w:szCs w:val="22"/>
        </w:rPr>
        <w:t>l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94"/>
          <w:sz w:val="22"/>
          <w:szCs w:val="22"/>
        </w:rPr>
        <w:t>H</w:t>
      </w:r>
      <w:r>
        <w:rPr>
          <w:w w:val="94"/>
          <w:sz w:val="22"/>
          <w:szCs w:val="22"/>
        </w:rPr>
        <w:t>igh</w:t>
      </w:r>
      <w:r>
        <w:rPr>
          <w:spacing w:val="-1"/>
          <w:w w:val="9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vel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ove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ew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w w:val="93"/>
          <w:sz w:val="22"/>
          <w:szCs w:val="22"/>
        </w:rPr>
        <w:t>O</w:t>
      </w:r>
      <w:r>
        <w:rPr>
          <w:w w:val="93"/>
          <w:sz w:val="22"/>
          <w:szCs w:val="22"/>
        </w:rPr>
        <w:t>O</w:t>
      </w:r>
      <w:r>
        <w:rPr>
          <w:spacing w:val="-1"/>
          <w:w w:val="9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p</w:t>
      </w:r>
      <w:r>
        <w:rPr>
          <w:spacing w:val="3"/>
          <w:sz w:val="22"/>
          <w:szCs w:val="22"/>
        </w:rPr>
        <w:t>me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41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</w:t>
      </w:r>
      <w:r>
        <w:rPr>
          <w:spacing w:val="3"/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o</w:t>
      </w:r>
      <w:r>
        <w:rPr>
          <w:spacing w:val="2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2" w:line="260" w:lineRule="exact"/>
        <w:rPr>
          <w:sz w:val="26"/>
          <w:szCs w:val="26"/>
        </w:rPr>
      </w:pPr>
    </w:p>
    <w:p w:rsidR="005B2B25" w:rsidRDefault="005B2B25">
      <w:pPr>
        <w:spacing w:before="17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106"/>
          <w:sz w:val="22"/>
          <w:szCs w:val="22"/>
        </w:rPr>
        <w:t>Obje</w:t>
      </w:r>
      <w:r>
        <w:rPr>
          <w:spacing w:val="-2"/>
          <w:w w:val="106"/>
          <w:sz w:val="22"/>
          <w:szCs w:val="22"/>
        </w:rPr>
        <w:t>c</w:t>
      </w:r>
      <w:r>
        <w:rPr>
          <w:w w:val="106"/>
          <w:sz w:val="22"/>
          <w:szCs w:val="22"/>
        </w:rPr>
        <w:t>t</w:t>
      </w:r>
      <w:r>
        <w:rPr>
          <w:spacing w:val="-17"/>
          <w:w w:val="106"/>
          <w:sz w:val="22"/>
          <w:szCs w:val="22"/>
        </w:rPr>
        <w:t xml:space="preserve"> </w:t>
      </w:r>
      <w:r>
        <w:rPr>
          <w:w w:val="106"/>
          <w:sz w:val="22"/>
          <w:szCs w:val="22"/>
        </w:rPr>
        <w:t>O</w:t>
      </w:r>
      <w:r>
        <w:rPr>
          <w:spacing w:val="3"/>
          <w:w w:val="106"/>
          <w:sz w:val="22"/>
          <w:szCs w:val="22"/>
        </w:rPr>
        <w:t>r</w:t>
      </w:r>
      <w:r>
        <w:rPr>
          <w:spacing w:val="-1"/>
          <w:w w:val="106"/>
          <w:sz w:val="22"/>
          <w:szCs w:val="22"/>
        </w:rPr>
        <w:t>i</w:t>
      </w:r>
      <w:r>
        <w:rPr>
          <w:spacing w:val="2"/>
          <w:w w:val="106"/>
          <w:sz w:val="22"/>
          <w:szCs w:val="22"/>
        </w:rPr>
        <w:t>e</w:t>
      </w:r>
      <w:r>
        <w:rPr>
          <w:spacing w:val="-1"/>
          <w:w w:val="106"/>
          <w:sz w:val="22"/>
          <w:szCs w:val="22"/>
        </w:rPr>
        <w:t>n</w:t>
      </w:r>
      <w:r>
        <w:rPr>
          <w:w w:val="106"/>
          <w:sz w:val="22"/>
          <w:szCs w:val="22"/>
        </w:rPr>
        <w:t>t</w:t>
      </w:r>
      <w:r>
        <w:rPr>
          <w:spacing w:val="2"/>
          <w:w w:val="106"/>
          <w:sz w:val="22"/>
          <w:szCs w:val="22"/>
        </w:rPr>
        <w:t>e</w:t>
      </w:r>
      <w:r>
        <w:rPr>
          <w:w w:val="106"/>
          <w:sz w:val="22"/>
          <w:szCs w:val="22"/>
        </w:rPr>
        <w:t>d</w:t>
      </w:r>
      <w:r>
        <w:rPr>
          <w:spacing w:val="8"/>
          <w:w w:val="106"/>
          <w:sz w:val="22"/>
          <w:szCs w:val="22"/>
        </w:rPr>
        <w:t xml:space="preserve"> </w:t>
      </w:r>
      <w:r>
        <w:rPr>
          <w:spacing w:val="-4"/>
          <w:w w:val="106"/>
          <w:sz w:val="22"/>
          <w:szCs w:val="22"/>
        </w:rPr>
        <w:t>c</w:t>
      </w:r>
      <w:r>
        <w:rPr>
          <w:spacing w:val="5"/>
          <w:w w:val="106"/>
          <w:sz w:val="22"/>
          <w:szCs w:val="22"/>
        </w:rPr>
        <w:t>o</w:t>
      </w:r>
      <w:r>
        <w:rPr>
          <w:spacing w:val="-1"/>
          <w:w w:val="106"/>
          <w:sz w:val="22"/>
          <w:szCs w:val="22"/>
        </w:rPr>
        <w:t>n</w:t>
      </w:r>
      <w:r>
        <w:rPr>
          <w:w w:val="106"/>
          <w:sz w:val="22"/>
          <w:szCs w:val="22"/>
        </w:rPr>
        <w:t>c</w:t>
      </w:r>
      <w:r>
        <w:rPr>
          <w:spacing w:val="2"/>
          <w:w w:val="106"/>
          <w:sz w:val="22"/>
          <w:szCs w:val="22"/>
        </w:rPr>
        <w:t>e</w:t>
      </w:r>
      <w:r>
        <w:rPr>
          <w:spacing w:val="-1"/>
          <w:w w:val="106"/>
          <w:sz w:val="22"/>
          <w:szCs w:val="22"/>
        </w:rPr>
        <w:t>p</w:t>
      </w:r>
      <w:r>
        <w:rPr>
          <w:w w:val="106"/>
          <w:sz w:val="22"/>
          <w:szCs w:val="22"/>
        </w:rPr>
        <w:t>ts</w:t>
      </w:r>
      <w:r>
        <w:rPr>
          <w:spacing w:val="4"/>
          <w:w w:val="10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7"/>
          <w:sz w:val="22"/>
          <w:szCs w:val="22"/>
        </w:rPr>
        <w:t xml:space="preserve"> </w:t>
      </w:r>
      <w:r>
        <w:rPr>
          <w:w w:val="116"/>
          <w:sz w:val="22"/>
          <w:szCs w:val="22"/>
        </w:rPr>
        <w:t>e</w:t>
      </w:r>
      <w:r>
        <w:rPr>
          <w:w w:val="93"/>
          <w:sz w:val="22"/>
          <w:szCs w:val="22"/>
        </w:rPr>
        <w:t>x</w:t>
      </w:r>
      <w:r>
        <w:rPr>
          <w:spacing w:val="4"/>
          <w:w w:val="113"/>
          <w:sz w:val="22"/>
          <w:szCs w:val="22"/>
        </w:rPr>
        <w:t>a</w:t>
      </w:r>
      <w:r>
        <w:rPr>
          <w:w w:val="107"/>
          <w:sz w:val="22"/>
          <w:szCs w:val="22"/>
        </w:rPr>
        <w:t>m</w:t>
      </w:r>
      <w:r>
        <w:rPr>
          <w:spacing w:val="-1"/>
          <w:w w:val="109"/>
          <w:sz w:val="22"/>
          <w:szCs w:val="22"/>
        </w:rPr>
        <w:t>p</w:t>
      </w:r>
      <w:r>
        <w:rPr>
          <w:spacing w:val="-1"/>
          <w:w w:val="90"/>
          <w:sz w:val="22"/>
          <w:szCs w:val="22"/>
        </w:rPr>
        <w:t>l</w:t>
      </w:r>
      <w:r>
        <w:rPr>
          <w:w w:val="116"/>
          <w:sz w:val="22"/>
          <w:szCs w:val="22"/>
        </w:rPr>
        <w:t>e</w:t>
      </w:r>
      <w:r>
        <w:rPr>
          <w:w w:val="104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1"/>
          <w:sz w:val="22"/>
          <w:szCs w:val="22"/>
        </w:rPr>
        <w:t xml:space="preserve">OOD </w:t>
      </w:r>
      <w:proofErr w:type="gramStart"/>
      <w:r>
        <w:rPr>
          <w:w w:val="91"/>
          <w:sz w:val="22"/>
          <w:szCs w:val="22"/>
        </w:rPr>
        <w:t>To</w:t>
      </w:r>
      <w:proofErr w:type="gramEnd"/>
      <w:r>
        <w:rPr>
          <w:spacing w:val="6"/>
          <w:w w:val="91"/>
          <w:sz w:val="22"/>
          <w:szCs w:val="22"/>
        </w:rPr>
        <w:t xml:space="preserve"> </w:t>
      </w:r>
      <w:r>
        <w:rPr>
          <w:sz w:val="22"/>
          <w:szCs w:val="22"/>
        </w:rPr>
        <w:t>OOP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b</w:t>
      </w:r>
      <w:r>
        <w:rPr>
          <w:w w:val="102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w w:val="81"/>
          <w:sz w:val="22"/>
          <w:szCs w:val="22"/>
        </w:rPr>
        <w:t>A</w:t>
      </w:r>
      <w:r>
        <w:rPr>
          <w:w w:val="87"/>
          <w:sz w:val="22"/>
          <w:szCs w:val="22"/>
        </w:rPr>
        <w:t>D</w:t>
      </w:r>
      <w:r>
        <w:rPr>
          <w:w w:val="81"/>
          <w:sz w:val="22"/>
          <w:szCs w:val="22"/>
        </w:rPr>
        <w:t>T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n</w:t>
      </w:r>
      <w:r>
        <w:rPr>
          <w:spacing w:val="2"/>
          <w:w w:val="97"/>
          <w:sz w:val="22"/>
          <w:szCs w:val="22"/>
        </w:rPr>
        <w:t>c</w:t>
      </w:r>
      <w:r>
        <w:rPr>
          <w:spacing w:val="2"/>
          <w:w w:val="110"/>
          <w:sz w:val="22"/>
          <w:szCs w:val="22"/>
        </w:rPr>
        <w:t>a</w:t>
      </w:r>
      <w:r>
        <w:rPr>
          <w:spacing w:val="-3"/>
          <w:w w:val="107"/>
          <w:sz w:val="22"/>
          <w:szCs w:val="22"/>
        </w:rPr>
        <w:t>p</w:t>
      </w:r>
      <w:r>
        <w:rPr>
          <w:spacing w:val="2"/>
          <w:w w:val="102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u</w:t>
      </w:r>
      <w:r>
        <w:rPr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pacing w:val="4"/>
          <w:w w:val="77"/>
          <w:sz w:val="22"/>
          <w:szCs w:val="22"/>
        </w:rPr>
        <w:t>I</w:t>
      </w:r>
      <w:r>
        <w:rPr>
          <w:spacing w:val="-3"/>
          <w:w w:val="107"/>
          <w:sz w:val="22"/>
          <w:szCs w:val="22"/>
        </w:rPr>
        <w:t>n</w:t>
      </w:r>
      <w:r>
        <w:rPr>
          <w:spacing w:val="3"/>
          <w:w w:val="93"/>
          <w:sz w:val="22"/>
          <w:szCs w:val="22"/>
        </w:rPr>
        <w:t>f</w:t>
      </w:r>
      <w:r>
        <w:rPr>
          <w:spacing w:val="-2"/>
          <w:w w:val="107"/>
          <w:sz w:val="22"/>
          <w:szCs w:val="22"/>
        </w:rPr>
        <w:t>o</w:t>
      </w:r>
      <w:r>
        <w:rPr>
          <w:w w:val="106"/>
          <w:sz w:val="22"/>
          <w:szCs w:val="22"/>
        </w:rPr>
        <w:t>r</w:t>
      </w:r>
      <w:r>
        <w:rPr>
          <w:spacing w:val="3"/>
          <w:w w:val="105"/>
          <w:sz w:val="22"/>
          <w:szCs w:val="22"/>
        </w:rPr>
        <w:t>m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spacing w:val="-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id</w:t>
      </w:r>
      <w:r>
        <w:rPr>
          <w:spacing w:val="5"/>
          <w:sz w:val="22"/>
          <w:szCs w:val="22"/>
        </w:rPr>
        <w:t>i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g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C</w:t>
      </w:r>
      <w:r>
        <w:rPr>
          <w:spacing w:val="-2"/>
          <w:w w:val="94"/>
          <w:sz w:val="22"/>
          <w:szCs w:val="22"/>
        </w:rPr>
        <w:t>l</w:t>
      </w:r>
      <w:r>
        <w:rPr>
          <w:spacing w:val="2"/>
          <w:w w:val="94"/>
          <w:sz w:val="22"/>
          <w:szCs w:val="22"/>
        </w:rPr>
        <w:t>a</w:t>
      </w:r>
      <w:r>
        <w:rPr>
          <w:w w:val="94"/>
          <w:sz w:val="22"/>
          <w:szCs w:val="22"/>
        </w:rPr>
        <w:t>ss</w:t>
      </w:r>
      <w:r>
        <w:rPr>
          <w:spacing w:val="2"/>
          <w:w w:val="94"/>
          <w:sz w:val="22"/>
          <w:szCs w:val="22"/>
        </w:rPr>
        <w:t xml:space="preserve"> </w:t>
      </w:r>
      <w:r>
        <w:rPr>
          <w:spacing w:val="2"/>
          <w:w w:val="88"/>
          <w:sz w:val="22"/>
          <w:szCs w:val="22"/>
        </w:rPr>
        <w:t>H</w:t>
      </w:r>
      <w:r>
        <w:rPr>
          <w:spacing w:val="-2"/>
          <w:w w:val="84"/>
          <w:sz w:val="22"/>
          <w:szCs w:val="22"/>
        </w:rPr>
        <w:t>i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106"/>
          <w:sz w:val="22"/>
          <w:szCs w:val="22"/>
        </w:rPr>
        <w:t>r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07"/>
          <w:sz w:val="22"/>
          <w:szCs w:val="22"/>
        </w:rPr>
        <w:t>h</w:t>
      </w:r>
      <w:r>
        <w:rPr>
          <w:spacing w:val="-2"/>
          <w:w w:val="84"/>
          <w:sz w:val="22"/>
          <w:szCs w:val="22"/>
        </w:rPr>
        <w:t>i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M</w:t>
      </w:r>
      <w:r>
        <w:rPr>
          <w:spacing w:val="3"/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du</w:t>
      </w:r>
      <w:r>
        <w:rPr>
          <w:spacing w:val="-2"/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3"/>
          <w:w w:val="106"/>
          <w:sz w:val="22"/>
          <w:szCs w:val="22"/>
        </w:rPr>
        <w:t>r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92"/>
          <w:sz w:val="22"/>
          <w:szCs w:val="22"/>
        </w:rPr>
        <w:t>y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1"/>
          <w:sz w:val="22"/>
          <w:szCs w:val="22"/>
        </w:rPr>
        <w:t>N</w:t>
      </w:r>
      <w:r>
        <w:rPr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w w:val="114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p</w:t>
      </w:r>
      <w:r>
        <w:rPr>
          <w:w w:val="110"/>
          <w:sz w:val="22"/>
          <w:szCs w:val="22"/>
        </w:rPr>
        <w:t>a</w:t>
      </w:r>
      <w:r>
        <w:rPr>
          <w:spacing w:val="4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</w:t>
      </w:r>
      <w:r>
        <w:rPr>
          <w:w w:val="110"/>
          <w:sz w:val="22"/>
          <w:szCs w:val="22"/>
        </w:rPr>
        <w:t>a</w:t>
      </w:r>
      <w:r>
        <w:rPr>
          <w:spacing w:val="2"/>
          <w:w w:val="97"/>
          <w:sz w:val="22"/>
          <w:szCs w:val="22"/>
        </w:rPr>
        <w:t>c</w:t>
      </w:r>
      <w:r>
        <w:rPr>
          <w:w w:val="92"/>
          <w:sz w:val="22"/>
          <w:szCs w:val="22"/>
        </w:rPr>
        <w:t>k</w:t>
      </w:r>
      <w:r>
        <w:rPr>
          <w:w w:val="110"/>
          <w:sz w:val="22"/>
          <w:szCs w:val="22"/>
        </w:rPr>
        <w:t>a</w:t>
      </w:r>
      <w:r>
        <w:rPr>
          <w:w w:val="96"/>
          <w:sz w:val="22"/>
          <w:szCs w:val="22"/>
        </w:rPr>
        <w:t>g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w w:val="105"/>
          <w:sz w:val="22"/>
          <w:szCs w:val="22"/>
        </w:rPr>
        <w:t>m</w:t>
      </w:r>
      <w:r>
        <w:rPr>
          <w:w w:val="107"/>
          <w:sz w:val="22"/>
          <w:szCs w:val="22"/>
        </w:rPr>
        <w:t>b</w:t>
      </w:r>
      <w:r>
        <w:rPr>
          <w:w w:val="84"/>
          <w:sz w:val="22"/>
          <w:szCs w:val="22"/>
        </w:rPr>
        <w:t>li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nh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spacing w:val="2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93"/>
          <w:sz w:val="22"/>
          <w:szCs w:val="22"/>
        </w:rPr>
        <w:t>f</w:t>
      </w:r>
      <w:r>
        <w:rPr>
          <w:spacing w:val="5"/>
          <w:w w:val="110"/>
          <w:sz w:val="22"/>
          <w:szCs w:val="22"/>
        </w:rPr>
        <w:t>a</w:t>
      </w:r>
      <w:r>
        <w:rPr>
          <w:spacing w:val="-3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o</w:t>
      </w:r>
      <w:r>
        <w:rPr>
          <w:spacing w:val="-2"/>
          <w:sz w:val="22"/>
          <w:szCs w:val="22"/>
        </w:rPr>
        <w:t>l</w:t>
      </w:r>
      <w:r>
        <w:rPr>
          <w:spacing w:val="4"/>
          <w:sz w:val="22"/>
          <w:szCs w:val="22"/>
        </w:rPr>
        <w:t>y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3"/>
          <w:sz w:val="22"/>
          <w:szCs w:val="22"/>
        </w:rPr>
        <w:t>p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m,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rl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adi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o</w:t>
      </w:r>
      <w:r>
        <w:rPr>
          <w:spacing w:val="2"/>
          <w:w w:val="92"/>
          <w:sz w:val="22"/>
          <w:szCs w:val="22"/>
        </w:rPr>
        <w:t>v</w:t>
      </w:r>
      <w:r>
        <w:rPr>
          <w:spacing w:val="3"/>
          <w:w w:val="114"/>
          <w:sz w:val="22"/>
          <w:szCs w:val="22"/>
        </w:rPr>
        <w:t>e</w:t>
      </w:r>
      <w:r>
        <w:rPr>
          <w:spacing w:val="-2"/>
          <w:w w:val="106"/>
          <w:sz w:val="22"/>
          <w:szCs w:val="22"/>
        </w:rPr>
        <w:t>r</w:t>
      </w:r>
      <w:r>
        <w:rPr>
          <w:w w:val="106"/>
          <w:sz w:val="22"/>
          <w:szCs w:val="22"/>
        </w:rPr>
        <w:t>r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d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3"/>
          <w:sz w:val="22"/>
          <w:szCs w:val="22"/>
        </w:rPr>
        <w:t>Ear</w:t>
      </w:r>
      <w:r>
        <w:rPr>
          <w:spacing w:val="2"/>
          <w:w w:val="93"/>
          <w:sz w:val="22"/>
          <w:szCs w:val="22"/>
        </w:rPr>
        <w:t>l</w:t>
      </w:r>
      <w:r>
        <w:rPr>
          <w:w w:val="93"/>
          <w:sz w:val="22"/>
          <w:szCs w:val="22"/>
        </w:rPr>
        <w:t>y</w:t>
      </w:r>
      <w:r>
        <w:rPr>
          <w:spacing w:val="3"/>
          <w:w w:val="9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w w:val="70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pacing w:val="-1"/>
          <w:w w:val="107"/>
          <w:sz w:val="22"/>
          <w:szCs w:val="22"/>
        </w:rPr>
        <w:t>b</w:t>
      </w:r>
      <w:r>
        <w:rPr>
          <w:spacing w:val="5"/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nd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T</w:t>
      </w:r>
      <w:r>
        <w:rPr>
          <w:spacing w:val="2"/>
          <w:w w:val="97"/>
          <w:sz w:val="22"/>
          <w:szCs w:val="22"/>
        </w:rPr>
        <w:t>y</w:t>
      </w:r>
      <w:r>
        <w:rPr>
          <w:spacing w:val="-1"/>
          <w:w w:val="97"/>
          <w:sz w:val="22"/>
          <w:szCs w:val="22"/>
        </w:rPr>
        <w:t>p</w:t>
      </w:r>
      <w:r>
        <w:rPr>
          <w:w w:val="97"/>
          <w:sz w:val="22"/>
          <w:szCs w:val="22"/>
        </w:rPr>
        <w:t>e</w:t>
      </w:r>
      <w:r>
        <w:rPr>
          <w:spacing w:val="-2"/>
          <w:w w:val="97"/>
          <w:sz w:val="22"/>
          <w:szCs w:val="22"/>
        </w:rPr>
        <w:t xml:space="preserve"> </w:t>
      </w:r>
      <w:r>
        <w:rPr>
          <w:spacing w:val="2"/>
          <w:w w:val="97"/>
          <w:sz w:val="22"/>
          <w:szCs w:val="22"/>
        </w:rPr>
        <w:t>C</w:t>
      </w:r>
      <w:r>
        <w:rPr>
          <w:spacing w:val="-1"/>
          <w:w w:val="97"/>
          <w:sz w:val="22"/>
          <w:szCs w:val="22"/>
        </w:rPr>
        <w:t>h</w:t>
      </w:r>
      <w:r>
        <w:rPr>
          <w:w w:val="97"/>
          <w:sz w:val="22"/>
          <w:szCs w:val="22"/>
        </w:rPr>
        <w:t>e</w:t>
      </w:r>
      <w:r>
        <w:rPr>
          <w:spacing w:val="2"/>
          <w:w w:val="97"/>
          <w:sz w:val="22"/>
          <w:szCs w:val="22"/>
        </w:rPr>
        <w:t>c</w:t>
      </w:r>
      <w:r>
        <w:rPr>
          <w:spacing w:val="-1"/>
          <w:w w:val="97"/>
          <w:sz w:val="22"/>
          <w:szCs w:val="22"/>
        </w:rPr>
        <w:t>k</w:t>
      </w:r>
      <w:r>
        <w:rPr>
          <w:spacing w:val="2"/>
          <w:w w:val="97"/>
          <w:sz w:val="22"/>
          <w:szCs w:val="22"/>
        </w:rPr>
        <w:t>i</w:t>
      </w:r>
      <w:r>
        <w:rPr>
          <w:spacing w:val="-1"/>
          <w:w w:val="97"/>
          <w:sz w:val="22"/>
          <w:szCs w:val="22"/>
        </w:rPr>
        <w:t>n</w:t>
      </w:r>
      <w:r>
        <w:rPr>
          <w:w w:val="97"/>
          <w:sz w:val="22"/>
          <w:szCs w:val="22"/>
        </w:rPr>
        <w:t>g</w:t>
      </w:r>
      <w:r>
        <w:rPr>
          <w:spacing w:val="-3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w w:val="94"/>
          <w:sz w:val="22"/>
          <w:szCs w:val="22"/>
        </w:rPr>
        <w:t>P</w:t>
      </w:r>
      <w:r>
        <w:rPr>
          <w:w w:val="107"/>
          <w:sz w:val="22"/>
          <w:szCs w:val="22"/>
        </w:rPr>
        <w:t>o</w:t>
      </w:r>
      <w:r>
        <w:rPr>
          <w:w w:val="84"/>
          <w:sz w:val="22"/>
          <w:szCs w:val="22"/>
        </w:rPr>
        <w:t>l</w:t>
      </w:r>
      <w:r>
        <w:rPr>
          <w:spacing w:val="2"/>
          <w:w w:val="92"/>
          <w:sz w:val="22"/>
          <w:szCs w:val="22"/>
        </w:rPr>
        <w:t>y</w:t>
      </w:r>
      <w:r>
        <w:rPr>
          <w:w w:val="105"/>
          <w:sz w:val="22"/>
          <w:szCs w:val="22"/>
        </w:rPr>
        <w:t>m</w:t>
      </w:r>
      <w:r>
        <w:rPr>
          <w:spacing w:val="3"/>
          <w:w w:val="107"/>
          <w:sz w:val="22"/>
          <w:szCs w:val="22"/>
        </w:rPr>
        <w:t>o</w:t>
      </w:r>
      <w:r>
        <w:rPr>
          <w:w w:val="106"/>
          <w:sz w:val="22"/>
          <w:szCs w:val="22"/>
        </w:rPr>
        <w:t>r</w:t>
      </w:r>
      <w:r>
        <w:rPr>
          <w:spacing w:val="-3"/>
          <w:w w:val="107"/>
          <w:sz w:val="22"/>
          <w:szCs w:val="22"/>
        </w:rPr>
        <w:t>p</w:t>
      </w:r>
      <w:r>
        <w:rPr>
          <w:spacing w:val="-1"/>
          <w:w w:val="107"/>
          <w:sz w:val="22"/>
          <w:szCs w:val="22"/>
        </w:rPr>
        <w:t>h</w:t>
      </w:r>
      <w:r>
        <w:rPr>
          <w:spacing w:val="2"/>
          <w:w w:val="84"/>
          <w:sz w:val="22"/>
          <w:szCs w:val="22"/>
        </w:rPr>
        <w:t>i</w:t>
      </w:r>
      <w:r>
        <w:rPr>
          <w:w w:val="102"/>
          <w:sz w:val="22"/>
          <w:szCs w:val="22"/>
        </w:rPr>
        <w:t>s</w:t>
      </w:r>
      <w:r>
        <w:rPr>
          <w:w w:val="105"/>
          <w:sz w:val="22"/>
          <w:szCs w:val="22"/>
        </w:rPr>
        <w:t>m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Si</w:t>
      </w:r>
      <w:r>
        <w:rPr>
          <w:spacing w:val="-1"/>
          <w:w w:val="96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  <w:r>
        <w:rPr>
          <w:spacing w:val="2"/>
          <w:w w:val="96"/>
          <w:sz w:val="22"/>
          <w:szCs w:val="22"/>
        </w:rPr>
        <w:t>l</w:t>
      </w:r>
      <w:r>
        <w:rPr>
          <w:w w:val="96"/>
          <w:sz w:val="22"/>
          <w:szCs w:val="22"/>
        </w:rPr>
        <w:t>e</w:t>
      </w:r>
      <w:r>
        <w:rPr>
          <w:spacing w:val="-5"/>
          <w:w w:val="96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u</w:t>
      </w:r>
      <w:r>
        <w:rPr>
          <w:spacing w:val="5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ip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nh</w:t>
      </w:r>
      <w:r>
        <w:rPr>
          <w:w w:val="114"/>
          <w:sz w:val="22"/>
          <w:szCs w:val="22"/>
        </w:rPr>
        <w:t>e</w:t>
      </w:r>
      <w:r>
        <w:rPr>
          <w:spacing w:val="5"/>
          <w:w w:val="106"/>
          <w:sz w:val="22"/>
          <w:szCs w:val="22"/>
        </w:rPr>
        <w:t>r</w:t>
      </w:r>
      <w:r>
        <w:rPr>
          <w:spacing w:val="-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110"/>
          <w:sz w:val="22"/>
          <w:szCs w:val="22"/>
        </w:rPr>
        <w:t>a</w:t>
      </w:r>
      <w:r>
        <w:rPr>
          <w:spacing w:val="-3"/>
          <w:w w:val="107"/>
          <w:sz w:val="22"/>
          <w:szCs w:val="22"/>
        </w:rPr>
        <w:t>n</w:t>
      </w:r>
      <w:r>
        <w:rPr>
          <w:spacing w:val="4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Obje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w w:val="81"/>
          <w:sz w:val="22"/>
          <w:szCs w:val="22"/>
        </w:rPr>
        <w:t>A</w:t>
      </w:r>
      <w:r>
        <w:rPr>
          <w:spacing w:val="2"/>
          <w:w w:val="84"/>
          <w:sz w:val="22"/>
          <w:szCs w:val="22"/>
        </w:rPr>
        <w:t>l</w:t>
      </w:r>
      <w:r>
        <w:rPr>
          <w:spacing w:val="-2"/>
          <w:w w:val="84"/>
          <w:sz w:val="22"/>
          <w:szCs w:val="22"/>
        </w:rPr>
        <w:t>l</w:t>
      </w:r>
      <w:r>
        <w:rPr>
          <w:w w:val="107"/>
          <w:sz w:val="22"/>
          <w:szCs w:val="22"/>
        </w:rPr>
        <w:t>o</w:t>
      </w:r>
      <w:r>
        <w:rPr>
          <w:spacing w:val="4"/>
          <w:w w:val="97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pacing w:val="3"/>
          <w:w w:val="87"/>
          <w:sz w:val="22"/>
          <w:szCs w:val="22"/>
        </w:rPr>
        <w:t>D</w:t>
      </w:r>
      <w:r>
        <w:rPr>
          <w:w w:val="114"/>
          <w:sz w:val="22"/>
          <w:szCs w:val="22"/>
        </w:rPr>
        <w:t>e</w:t>
      </w:r>
      <w:r>
        <w:rPr>
          <w:spacing w:val="3"/>
          <w:w w:val="94"/>
          <w:sz w:val="22"/>
          <w:szCs w:val="22"/>
        </w:rPr>
        <w:t>-</w:t>
      </w:r>
      <w:r>
        <w:rPr>
          <w:spacing w:val="-2"/>
          <w:w w:val="81"/>
          <w:sz w:val="22"/>
          <w:szCs w:val="22"/>
        </w:rPr>
        <w:t>A</w:t>
      </w:r>
      <w:r>
        <w:rPr>
          <w:w w:val="84"/>
          <w:sz w:val="22"/>
          <w:szCs w:val="22"/>
        </w:rPr>
        <w:t>ll</w:t>
      </w:r>
      <w:r>
        <w:rPr>
          <w:w w:val="107"/>
          <w:sz w:val="22"/>
          <w:szCs w:val="22"/>
        </w:rPr>
        <w:t>o</w:t>
      </w:r>
      <w:r>
        <w:rPr>
          <w:spacing w:val="4"/>
          <w:w w:val="97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>y</w:t>
      </w:r>
      <w:r>
        <w:rPr>
          <w:spacing w:val="-3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ic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83"/>
          <w:sz w:val="22"/>
          <w:szCs w:val="22"/>
        </w:rPr>
        <w:t>B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n</w:t>
      </w:r>
      <w:r>
        <w:rPr>
          <w:spacing w:val="-1"/>
          <w:w w:val="107"/>
          <w:sz w:val="22"/>
          <w:szCs w:val="22"/>
        </w:rPr>
        <w:t>d</w:t>
      </w:r>
      <w:r>
        <w:rPr>
          <w:spacing w:val="5"/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Ne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ed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w w:val="81"/>
          <w:sz w:val="22"/>
          <w:szCs w:val="22"/>
        </w:rPr>
        <w:t>C</w:t>
      </w:r>
      <w:r>
        <w:rPr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w w:val="102"/>
          <w:sz w:val="22"/>
          <w:szCs w:val="22"/>
        </w:rPr>
        <w:t>ss</w:t>
      </w:r>
      <w:r>
        <w:rPr>
          <w:spacing w:val="-2"/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2" w:line="260" w:lineRule="exact"/>
        <w:rPr>
          <w:sz w:val="26"/>
          <w:szCs w:val="26"/>
        </w:rPr>
      </w:pPr>
    </w:p>
    <w:p w:rsidR="005B2B25" w:rsidRDefault="005B2B25">
      <w:pPr>
        <w:spacing w:before="19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86"/>
          <w:sz w:val="22"/>
          <w:szCs w:val="22"/>
        </w:rPr>
        <w:t>R</w:t>
      </w:r>
      <w:r>
        <w:rPr>
          <w:w w:val="116"/>
          <w:sz w:val="22"/>
          <w:szCs w:val="22"/>
        </w:rPr>
        <w:t>e</w:t>
      </w:r>
      <w:r>
        <w:rPr>
          <w:spacing w:val="-1"/>
          <w:w w:val="109"/>
          <w:sz w:val="22"/>
          <w:szCs w:val="22"/>
        </w:rPr>
        <w:t>q</w:t>
      </w:r>
      <w:r>
        <w:rPr>
          <w:w w:val="109"/>
          <w:sz w:val="22"/>
          <w:szCs w:val="22"/>
        </w:rPr>
        <w:t>u</w:t>
      </w:r>
      <w:r>
        <w:rPr>
          <w:w w:val="90"/>
          <w:sz w:val="22"/>
          <w:szCs w:val="22"/>
        </w:rPr>
        <w:t>i</w:t>
      </w:r>
      <w:r>
        <w:rPr>
          <w:w w:val="109"/>
          <w:sz w:val="22"/>
          <w:szCs w:val="22"/>
        </w:rPr>
        <w:t>r</w:t>
      </w:r>
      <w:r>
        <w:rPr>
          <w:spacing w:val="2"/>
          <w:w w:val="116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m</w:t>
      </w:r>
      <w:r>
        <w:rPr>
          <w:spacing w:val="2"/>
          <w:w w:val="116"/>
          <w:sz w:val="22"/>
          <w:szCs w:val="22"/>
        </w:rPr>
        <w:t>e</w:t>
      </w:r>
      <w:r>
        <w:rPr>
          <w:spacing w:val="-1"/>
          <w:w w:val="109"/>
          <w:sz w:val="22"/>
          <w:szCs w:val="22"/>
        </w:rPr>
        <w:t>n</w:t>
      </w:r>
      <w:r>
        <w:rPr>
          <w:w w:val="127"/>
          <w:sz w:val="22"/>
          <w:szCs w:val="22"/>
        </w:rPr>
        <w:t>t</w:t>
      </w:r>
      <w:r>
        <w:rPr>
          <w:w w:val="104"/>
          <w:sz w:val="22"/>
          <w:szCs w:val="22"/>
        </w:rPr>
        <w:t>s</w:t>
      </w:r>
      <w:r>
        <w:rPr>
          <w:spacing w:val="-3"/>
          <w:sz w:val="22"/>
          <w:szCs w:val="22"/>
        </w:rPr>
        <w:t xml:space="preserve"> </w:t>
      </w:r>
      <w:r>
        <w:rPr>
          <w:w w:val="104"/>
          <w:sz w:val="22"/>
          <w:szCs w:val="22"/>
        </w:rPr>
        <w:t>Gath</w:t>
      </w:r>
      <w:r>
        <w:rPr>
          <w:spacing w:val="2"/>
          <w:w w:val="104"/>
          <w:sz w:val="22"/>
          <w:szCs w:val="22"/>
        </w:rPr>
        <w:t>e</w:t>
      </w:r>
      <w:r>
        <w:rPr>
          <w:spacing w:val="-1"/>
          <w:w w:val="104"/>
          <w:sz w:val="22"/>
          <w:szCs w:val="22"/>
        </w:rPr>
        <w:t>r</w:t>
      </w:r>
      <w:r>
        <w:rPr>
          <w:spacing w:val="3"/>
          <w:w w:val="104"/>
          <w:sz w:val="22"/>
          <w:szCs w:val="22"/>
        </w:rPr>
        <w:t>i</w:t>
      </w:r>
      <w:r>
        <w:rPr>
          <w:spacing w:val="-1"/>
          <w:w w:val="104"/>
          <w:sz w:val="22"/>
          <w:szCs w:val="22"/>
        </w:rPr>
        <w:t>n</w:t>
      </w:r>
      <w:r>
        <w:rPr>
          <w:w w:val="104"/>
          <w:sz w:val="22"/>
          <w:szCs w:val="22"/>
        </w:rPr>
        <w:t>g:</w:t>
      </w:r>
      <w:r>
        <w:rPr>
          <w:spacing w:val="3"/>
          <w:w w:val="104"/>
          <w:sz w:val="22"/>
          <w:szCs w:val="22"/>
        </w:rPr>
        <w:t xml:space="preserve"> </w:t>
      </w:r>
      <w:r>
        <w:rPr>
          <w:sz w:val="22"/>
          <w:szCs w:val="22"/>
        </w:rPr>
        <w:t>Use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w w:val="81"/>
          <w:sz w:val="22"/>
          <w:szCs w:val="22"/>
        </w:rPr>
        <w:t>C</w:t>
      </w:r>
      <w:r>
        <w:rPr>
          <w:w w:val="113"/>
          <w:sz w:val="22"/>
          <w:szCs w:val="22"/>
        </w:rPr>
        <w:t>a</w:t>
      </w:r>
      <w:r>
        <w:rPr>
          <w:w w:val="104"/>
          <w:sz w:val="22"/>
          <w:szCs w:val="22"/>
        </w:rPr>
        <w:t>s</w:t>
      </w:r>
      <w:r>
        <w:rPr>
          <w:w w:val="116"/>
          <w:sz w:val="22"/>
          <w:szCs w:val="22"/>
        </w:rPr>
        <w:t>e</w:t>
      </w:r>
      <w:r>
        <w:rPr>
          <w:w w:val="104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ic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eli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</w:t>
      </w:r>
      <w:r>
        <w:rPr>
          <w:spacing w:val="4"/>
          <w:sz w:val="22"/>
          <w:szCs w:val="22"/>
        </w:rPr>
        <w:t>y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m</w:t>
      </w:r>
      <w:r>
        <w:rPr>
          <w:sz w:val="22"/>
          <w:szCs w:val="22"/>
        </w:rPr>
        <w:t>ic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li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3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o</w:t>
      </w:r>
      <w:r>
        <w:rPr>
          <w:w w:val="92"/>
          <w:sz w:val="22"/>
          <w:szCs w:val="22"/>
        </w:rPr>
        <w:t>v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spacing w:val="2"/>
          <w:w w:val="92"/>
          <w:sz w:val="22"/>
          <w:szCs w:val="22"/>
        </w:rPr>
        <w:t>v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14"/>
          <w:sz w:val="22"/>
          <w:szCs w:val="22"/>
        </w:rPr>
        <w:t>e</w:t>
      </w:r>
      <w:r>
        <w:rPr>
          <w:w w:val="101"/>
          <w:sz w:val="22"/>
          <w:szCs w:val="22"/>
        </w:rPr>
        <w:t>w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W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3"/>
          <w:sz w:val="22"/>
          <w:szCs w:val="22"/>
        </w:rPr>
        <w:t xml:space="preserve"> 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w w:val="110"/>
          <w:sz w:val="22"/>
          <w:szCs w:val="22"/>
        </w:rPr>
        <w:t>a</w:t>
      </w:r>
      <w:r>
        <w:rPr>
          <w:w w:val="84"/>
          <w:sz w:val="22"/>
          <w:szCs w:val="22"/>
        </w:rPr>
        <w:t>l</w:t>
      </w:r>
      <w:r>
        <w:rPr>
          <w:spacing w:val="2"/>
          <w:w w:val="92"/>
          <w:sz w:val="22"/>
          <w:szCs w:val="22"/>
        </w:rPr>
        <w:t>y</w:t>
      </w:r>
      <w:r>
        <w:rPr>
          <w:spacing w:val="2"/>
          <w:w w:val="102"/>
          <w:sz w:val="22"/>
          <w:szCs w:val="22"/>
        </w:rPr>
        <w:t>s</w:t>
      </w:r>
      <w:r>
        <w:rPr>
          <w:spacing w:val="-2"/>
          <w:w w:val="84"/>
          <w:sz w:val="22"/>
          <w:szCs w:val="22"/>
        </w:rPr>
        <w:t>i</w:t>
      </w:r>
      <w:r>
        <w:rPr>
          <w:w w:val="102"/>
          <w:sz w:val="22"/>
          <w:szCs w:val="22"/>
        </w:rPr>
        <w:t>s</w:t>
      </w:r>
      <w:r>
        <w:rPr>
          <w:w w:val="106"/>
          <w:sz w:val="22"/>
          <w:szCs w:val="22"/>
        </w:rPr>
        <w:t>?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3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q</w:t>
      </w:r>
      <w:r>
        <w:rPr>
          <w:w w:val="107"/>
          <w:sz w:val="22"/>
          <w:szCs w:val="22"/>
        </w:rPr>
        <w:t>u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6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w w:val="105"/>
          <w:sz w:val="22"/>
          <w:szCs w:val="22"/>
        </w:rPr>
        <w:t>m</w:t>
      </w:r>
      <w:r>
        <w:rPr>
          <w:w w:val="114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n</w:t>
      </w:r>
      <w:r>
        <w:rPr>
          <w:w w:val="123"/>
          <w:sz w:val="22"/>
          <w:szCs w:val="22"/>
        </w:rPr>
        <w:t>t</w:t>
      </w:r>
      <w:r>
        <w:rPr>
          <w:w w:val="102"/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2"/>
          <w:w w:val="96"/>
          <w:sz w:val="22"/>
          <w:szCs w:val="22"/>
        </w:rPr>
        <w:t>g</w:t>
      </w:r>
      <w:r>
        <w:rPr>
          <w:spacing w:val="2"/>
          <w:w w:val="110"/>
          <w:sz w:val="22"/>
          <w:szCs w:val="22"/>
        </w:rPr>
        <w:t>a</w:t>
      </w:r>
      <w:r>
        <w:rPr>
          <w:w w:val="123"/>
          <w:sz w:val="22"/>
          <w:szCs w:val="22"/>
        </w:rPr>
        <w:t>t</w:t>
      </w:r>
      <w:r>
        <w:rPr>
          <w:spacing w:val="-1"/>
          <w:w w:val="107"/>
          <w:sz w:val="22"/>
          <w:szCs w:val="22"/>
        </w:rPr>
        <w:t>h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lem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w w:val="107"/>
          <w:sz w:val="22"/>
          <w:szCs w:val="22"/>
        </w:rPr>
        <w:t>d</w:t>
      </w:r>
      <w:r>
        <w:rPr>
          <w:spacing w:val="3"/>
          <w:w w:val="107"/>
          <w:sz w:val="22"/>
          <w:szCs w:val="22"/>
        </w:rPr>
        <w:t>o</w:t>
      </w:r>
      <w:r>
        <w:rPr>
          <w:w w:val="105"/>
          <w:sz w:val="22"/>
          <w:szCs w:val="22"/>
        </w:rPr>
        <w:t>m</w:t>
      </w:r>
      <w:r>
        <w:rPr>
          <w:w w:val="110"/>
          <w:sz w:val="22"/>
          <w:szCs w:val="22"/>
        </w:rPr>
        <w:t>a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n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Use</w:t>
      </w:r>
      <w:r>
        <w:rPr>
          <w:spacing w:val="-5"/>
          <w:sz w:val="22"/>
          <w:szCs w:val="22"/>
        </w:rPr>
        <w:t xml:space="preserve"> </w:t>
      </w:r>
      <w:r>
        <w:rPr>
          <w:spacing w:val="-3"/>
          <w:w w:val="81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rmi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0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a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w w:val="107"/>
          <w:sz w:val="22"/>
          <w:szCs w:val="22"/>
        </w:rPr>
        <w:t>o</w:t>
      </w:r>
      <w:r>
        <w:rPr>
          <w:spacing w:val="3"/>
          <w:w w:val="106"/>
          <w:sz w:val="22"/>
          <w:szCs w:val="22"/>
        </w:rPr>
        <w:t>r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Nar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ow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b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b</w:t>
      </w:r>
      <w:r>
        <w:rPr>
          <w:spacing w:val="-2"/>
          <w:w w:val="88"/>
          <w:sz w:val="22"/>
          <w:szCs w:val="22"/>
        </w:rPr>
        <w:t>j</w:t>
      </w:r>
      <w:r>
        <w:rPr>
          <w:w w:val="114"/>
          <w:sz w:val="22"/>
          <w:szCs w:val="22"/>
        </w:rPr>
        <w:t>e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Nar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ives,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w w:val="97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w w:val="92"/>
          <w:sz w:val="22"/>
          <w:szCs w:val="22"/>
        </w:rPr>
        <w:t>v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s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0" w:line="260" w:lineRule="exact"/>
        <w:rPr>
          <w:sz w:val="26"/>
          <w:szCs w:val="26"/>
        </w:rPr>
      </w:pPr>
    </w:p>
    <w:p w:rsidR="005B2B25" w:rsidRDefault="005B2B25">
      <w:pPr>
        <w:spacing w:line="200" w:lineRule="exact"/>
      </w:pPr>
    </w:p>
    <w:p w:rsidR="005B2B25" w:rsidRDefault="0041206D">
      <w:pPr>
        <w:ind w:left="152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y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ic</w:t>
      </w:r>
      <w:r>
        <w:rPr>
          <w:spacing w:val="-1"/>
          <w:sz w:val="22"/>
          <w:szCs w:val="22"/>
        </w:rPr>
        <w:t xml:space="preserve"> M</w:t>
      </w:r>
      <w:r>
        <w:rPr>
          <w:spacing w:val="5"/>
          <w:w w:val="109"/>
          <w:sz w:val="22"/>
          <w:szCs w:val="22"/>
        </w:rPr>
        <w:t>o</w:t>
      </w:r>
      <w:r>
        <w:rPr>
          <w:spacing w:val="-4"/>
          <w:w w:val="109"/>
          <w:sz w:val="22"/>
          <w:szCs w:val="22"/>
        </w:rPr>
        <w:t>d</w:t>
      </w:r>
      <w:r>
        <w:rPr>
          <w:spacing w:val="2"/>
          <w:w w:val="116"/>
          <w:sz w:val="22"/>
          <w:szCs w:val="22"/>
        </w:rPr>
        <w:t>e</w:t>
      </w:r>
      <w:r>
        <w:rPr>
          <w:w w:val="90"/>
          <w:sz w:val="22"/>
          <w:szCs w:val="22"/>
        </w:rPr>
        <w:t>li</w:t>
      </w:r>
      <w:r>
        <w:rPr>
          <w:spacing w:val="-1"/>
          <w:w w:val="109"/>
          <w:sz w:val="22"/>
          <w:szCs w:val="22"/>
        </w:rPr>
        <w:t>n</w:t>
      </w:r>
      <w:r>
        <w:rPr>
          <w:w w:val="97"/>
          <w:sz w:val="22"/>
          <w:szCs w:val="22"/>
        </w:rPr>
        <w:t>g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Use</w:t>
      </w:r>
      <w:r>
        <w:rPr>
          <w:spacing w:val="-5"/>
          <w:sz w:val="22"/>
          <w:szCs w:val="22"/>
        </w:rPr>
        <w:t xml:space="preserve"> </w:t>
      </w:r>
      <w:r>
        <w:rPr>
          <w:spacing w:val="-3"/>
          <w:w w:val="81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agram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3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w w:val="84"/>
          <w:sz w:val="22"/>
          <w:szCs w:val="22"/>
        </w:rPr>
        <w:t>l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s</w:t>
      </w:r>
      <w:r>
        <w:rPr>
          <w:spacing w:val="-3"/>
          <w:w w:val="107"/>
          <w:sz w:val="22"/>
          <w:szCs w:val="22"/>
        </w:rPr>
        <w:t>h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p</w:t>
      </w:r>
      <w:r>
        <w:rPr>
          <w:w w:val="102"/>
          <w:sz w:val="22"/>
          <w:szCs w:val="22"/>
        </w:rPr>
        <w:t>s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w w:val="109"/>
          <w:sz w:val="22"/>
          <w:szCs w:val="22"/>
        </w:rPr>
        <w:t>b</w:t>
      </w:r>
      <w:r>
        <w:rPr>
          <w:spacing w:val="3"/>
          <w:w w:val="109"/>
          <w:sz w:val="22"/>
          <w:szCs w:val="22"/>
        </w:rPr>
        <w:t>e</w:t>
      </w:r>
      <w:r>
        <w:rPr>
          <w:w w:val="109"/>
          <w:sz w:val="22"/>
          <w:szCs w:val="22"/>
        </w:rPr>
        <w:t>tween</w:t>
      </w:r>
      <w:r>
        <w:rPr>
          <w:spacing w:val="-4"/>
          <w:w w:val="10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Us</w:t>
      </w:r>
      <w:r>
        <w:rPr>
          <w:sz w:val="22"/>
          <w:szCs w:val="22"/>
        </w:rPr>
        <w:t>e</w:t>
      </w:r>
      <w:r>
        <w:rPr>
          <w:spacing w:val="-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w w:val="105"/>
          <w:sz w:val="22"/>
          <w:szCs w:val="22"/>
        </w:rPr>
        <w:t>mm</w:t>
      </w:r>
      <w:r>
        <w:rPr>
          <w:spacing w:val="-1"/>
          <w:w w:val="107"/>
          <w:sz w:val="22"/>
          <w:szCs w:val="22"/>
        </w:rPr>
        <w:t>u</w:t>
      </w:r>
      <w:r>
        <w:rPr>
          <w:w w:val="107"/>
          <w:sz w:val="22"/>
          <w:szCs w:val="22"/>
        </w:rPr>
        <w:t>n</w:t>
      </w:r>
      <w:r>
        <w:rPr>
          <w:spacing w:val="-2"/>
          <w:w w:val="84"/>
          <w:sz w:val="22"/>
          <w:szCs w:val="22"/>
        </w:rPr>
        <w:t>i</w:t>
      </w:r>
      <w:r>
        <w:rPr>
          <w:spacing w:val="4"/>
          <w:w w:val="97"/>
          <w:sz w:val="22"/>
          <w:szCs w:val="22"/>
        </w:rPr>
        <w:t>c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Diagram</w:t>
      </w:r>
    </w:p>
    <w:p w:rsidR="005B2B25" w:rsidRDefault="0041206D">
      <w:pPr>
        <w:spacing w:before="18"/>
        <w:ind w:left="490"/>
        <w:rPr>
          <w:sz w:val="22"/>
          <w:szCs w:val="22"/>
        </w:rPr>
        <w:sectPr w:rsidR="005B2B25">
          <w:pgSz w:w="12240" w:h="15840"/>
          <w:pgMar w:top="1300" w:right="1720" w:bottom="280" w:left="1720" w:header="720" w:footer="720" w:gutter="0"/>
          <w:cols w:space="720"/>
        </w:sect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92"/>
          <w:sz w:val="22"/>
          <w:szCs w:val="22"/>
        </w:rPr>
        <w:t>v</w:t>
      </w:r>
      <w:r>
        <w:rPr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92"/>
          <w:sz w:val="22"/>
          <w:szCs w:val="22"/>
        </w:rPr>
        <w:t>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i</w:t>
      </w:r>
      <w:r>
        <w:rPr>
          <w:spacing w:val="5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am</w:t>
      </w:r>
    </w:p>
    <w:p w:rsidR="005B2B25" w:rsidRDefault="005B2B25">
      <w:pPr>
        <w:spacing w:before="17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4"/>
          <w:szCs w:val="24"/>
        </w:rPr>
      </w:pPr>
      <w:r>
        <w:rPr>
          <w:sz w:val="24"/>
          <w:szCs w:val="24"/>
          <w:u w:val="single" w:color="000000"/>
        </w:rPr>
        <w:t>Day</w:t>
      </w:r>
      <w:r>
        <w:rPr>
          <w:spacing w:val="-19"/>
          <w:sz w:val="24"/>
          <w:szCs w:val="24"/>
          <w:u w:val="single" w:color="000000"/>
        </w:rPr>
        <w:t xml:space="preserve"> </w:t>
      </w:r>
      <w:r>
        <w:rPr>
          <w:w w:val="102"/>
          <w:sz w:val="24"/>
          <w:szCs w:val="24"/>
          <w:u w:val="single" w:color="000000"/>
        </w:rPr>
        <w:t>2</w:t>
      </w:r>
    </w:p>
    <w:p w:rsidR="005B2B25" w:rsidRDefault="0041206D">
      <w:pPr>
        <w:spacing w:before="23"/>
        <w:ind w:left="152"/>
        <w:rPr>
          <w:sz w:val="22"/>
          <w:szCs w:val="22"/>
        </w:rPr>
      </w:pPr>
      <w:r>
        <w:rPr>
          <w:w w:val="81"/>
          <w:sz w:val="22"/>
          <w:szCs w:val="22"/>
        </w:rPr>
        <w:t>C</w:t>
      </w:r>
      <w:r>
        <w:rPr>
          <w:spacing w:val="-1"/>
          <w:w w:val="90"/>
          <w:sz w:val="22"/>
          <w:szCs w:val="22"/>
        </w:rPr>
        <w:t>l</w:t>
      </w:r>
      <w:r>
        <w:rPr>
          <w:w w:val="113"/>
          <w:sz w:val="22"/>
          <w:szCs w:val="22"/>
        </w:rPr>
        <w:t>a</w:t>
      </w:r>
      <w:r>
        <w:rPr>
          <w:w w:val="104"/>
          <w:sz w:val="22"/>
          <w:szCs w:val="22"/>
        </w:rPr>
        <w:t>ss</w:t>
      </w:r>
      <w:r>
        <w:rPr>
          <w:w w:val="116"/>
          <w:sz w:val="22"/>
          <w:szCs w:val="22"/>
        </w:rPr>
        <w:t>e</w:t>
      </w:r>
      <w:r>
        <w:rPr>
          <w:w w:val="104"/>
          <w:sz w:val="22"/>
          <w:szCs w:val="22"/>
        </w:rPr>
        <w:t>s</w:t>
      </w:r>
      <w:r>
        <w:rPr>
          <w:spacing w:val="-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7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Cl</w:t>
      </w:r>
      <w:r>
        <w:rPr>
          <w:spacing w:val="2"/>
          <w:w w:val="96"/>
          <w:sz w:val="22"/>
          <w:szCs w:val="22"/>
        </w:rPr>
        <w:t>a</w:t>
      </w:r>
      <w:r>
        <w:rPr>
          <w:w w:val="96"/>
          <w:sz w:val="22"/>
          <w:szCs w:val="22"/>
        </w:rPr>
        <w:t>ss</w:t>
      </w:r>
      <w:r>
        <w:rPr>
          <w:spacing w:val="2"/>
          <w:w w:val="9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5"/>
          <w:sz w:val="22"/>
          <w:szCs w:val="22"/>
        </w:rPr>
        <w:t>o</w:t>
      </w:r>
      <w:r>
        <w:rPr>
          <w:spacing w:val="-1"/>
          <w:sz w:val="22"/>
          <w:szCs w:val="22"/>
        </w:rPr>
        <w:t>d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ls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w w:val="92"/>
          <w:sz w:val="22"/>
          <w:szCs w:val="22"/>
        </w:rPr>
        <w:t>U</w:t>
      </w:r>
      <w:r>
        <w:rPr>
          <w:spacing w:val="-1"/>
          <w:sz w:val="22"/>
          <w:szCs w:val="22"/>
        </w:rPr>
        <w:t>M</w:t>
      </w:r>
      <w:r>
        <w:rPr>
          <w:w w:val="70"/>
          <w:sz w:val="22"/>
          <w:szCs w:val="22"/>
        </w:rPr>
        <w:t>L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C</w:t>
      </w:r>
      <w:r>
        <w:rPr>
          <w:spacing w:val="-2"/>
          <w:w w:val="94"/>
          <w:sz w:val="22"/>
          <w:szCs w:val="22"/>
        </w:rPr>
        <w:t>l</w:t>
      </w:r>
      <w:r>
        <w:rPr>
          <w:spacing w:val="2"/>
          <w:w w:val="94"/>
          <w:sz w:val="22"/>
          <w:szCs w:val="22"/>
        </w:rPr>
        <w:t>a</w:t>
      </w:r>
      <w:r>
        <w:rPr>
          <w:w w:val="94"/>
          <w:sz w:val="22"/>
          <w:szCs w:val="22"/>
        </w:rPr>
        <w:t>ss</w:t>
      </w:r>
      <w:r>
        <w:rPr>
          <w:spacing w:val="2"/>
          <w:w w:val="94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els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d</w:t>
      </w:r>
      <w:r>
        <w:rPr>
          <w:w w:val="84"/>
          <w:sz w:val="22"/>
          <w:szCs w:val="22"/>
        </w:rPr>
        <w:t>i</w:t>
      </w:r>
      <w:r>
        <w:rPr>
          <w:w w:val="110"/>
          <w:sz w:val="22"/>
          <w:szCs w:val="22"/>
        </w:rPr>
        <w:t>a</w:t>
      </w:r>
      <w:r>
        <w:rPr>
          <w:spacing w:val="2"/>
          <w:w w:val="96"/>
          <w:sz w:val="22"/>
          <w:szCs w:val="22"/>
        </w:rPr>
        <w:t>g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w w:val="123"/>
          <w:sz w:val="22"/>
          <w:szCs w:val="22"/>
        </w:rPr>
        <w:t>t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106"/>
          <w:sz w:val="22"/>
          <w:szCs w:val="22"/>
        </w:rPr>
        <w:t>r</w:t>
      </w:r>
      <w:r>
        <w:rPr>
          <w:spacing w:val="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bu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1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op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</w:t>
      </w:r>
      <w:r>
        <w:rPr>
          <w:spacing w:val="3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  <w:r>
        <w:rPr>
          <w:w w:val="107"/>
          <w:sz w:val="22"/>
          <w:szCs w:val="22"/>
        </w:rPr>
        <w:t>o</w:t>
      </w:r>
      <w:r>
        <w:rPr>
          <w:spacing w:val="2"/>
          <w:w w:val="97"/>
          <w:sz w:val="22"/>
          <w:szCs w:val="22"/>
        </w:rPr>
        <w:t>c</w:t>
      </w:r>
      <w:r>
        <w:rPr>
          <w:spacing w:val="2"/>
          <w:w w:val="84"/>
          <w:sz w:val="22"/>
          <w:szCs w:val="22"/>
        </w:rPr>
        <w:t>i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spacing w:val="-2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o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-</w:t>
      </w:r>
      <w:r>
        <w:rPr>
          <w:sz w:val="22"/>
          <w:szCs w:val="22"/>
        </w:rPr>
        <w:t>part</w:t>
      </w:r>
      <w:r>
        <w:rPr>
          <w:spacing w:val="47"/>
          <w:sz w:val="22"/>
          <w:szCs w:val="22"/>
        </w:rPr>
        <w:t xml:space="preserve"> </w:t>
      </w:r>
      <w:r>
        <w:rPr>
          <w:w w:val="106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spacing w:val="2"/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h</w:t>
      </w:r>
      <w:r>
        <w:rPr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p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2"/>
          <w:w w:val="96"/>
          <w:sz w:val="22"/>
          <w:szCs w:val="22"/>
        </w:rPr>
        <w:t>g</w:t>
      </w:r>
      <w:r>
        <w:rPr>
          <w:w w:val="96"/>
          <w:sz w:val="22"/>
          <w:szCs w:val="22"/>
        </w:rPr>
        <w:t>g</w:t>
      </w:r>
      <w:r>
        <w:rPr>
          <w:w w:val="106"/>
          <w:sz w:val="22"/>
          <w:szCs w:val="22"/>
        </w:rPr>
        <w:t>r</w:t>
      </w:r>
      <w:r>
        <w:rPr>
          <w:spacing w:val="3"/>
          <w:w w:val="114"/>
          <w:sz w:val="22"/>
          <w:szCs w:val="22"/>
        </w:rPr>
        <w:t>e</w:t>
      </w:r>
      <w:r>
        <w:rPr>
          <w:spacing w:val="-2"/>
          <w:w w:val="96"/>
          <w:sz w:val="22"/>
          <w:szCs w:val="22"/>
        </w:rPr>
        <w:t>g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-1"/>
          <w:sz w:val="22"/>
          <w:szCs w:val="22"/>
        </w:rPr>
        <w:t>p</w:t>
      </w:r>
      <w:r>
        <w:rPr>
          <w:spacing w:val="3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n,</w:t>
      </w:r>
      <w:r>
        <w:rPr>
          <w:spacing w:val="37"/>
          <w:sz w:val="22"/>
          <w:szCs w:val="22"/>
        </w:rPr>
        <w:t xml:space="preserve"> </w:t>
      </w:r>
      <w:r>
        <w:rPr>
          <w:w w:val="98"/>
          <w:sz w:val="22"/>
          <w:szCs w:val="22"/>
        </w:rPr>
        <w:t>Ro</w:t>
      </w:r>
      <w:r>
        <w:rPr>
          <w:spacing w:val="2"/>
          <w:w w:val="98"/>
          <w:sz w:val="22"/>
          <w:szCs w:val="22"/>
        </w:rPr>
        <w:t>l</w:t>
      </w:r>
      <w:r>
        <w:rPr>
          <w:w w:val="98"/>
          <w:sz w:val="22"/>
          <w:szCs w:val="22"/>
        </w:rPr>
        <w:t>e</w:t>
      </w:r>
      <w:r>
        <w:rPr>
          <w:spacing w:val="-2"/>
          <w:w w:val="98"/>
          <w:sz w:val="22"/>
          <w:szCs w:val="22"/>
        </w:rPr>
        <w:t>s</w:t>
      </w:r>
      <w:r>
        <w:rPr>
          <w:w w:val="98"/>
          <w:sz w:val="22"/>
          <w:szCs w:val="22"/>
        </w:rPr>
        <w:t>,</w:t>
      </w:r>
      <w:r>
        <w:rPr>
          <w:spacing w:val="-4"/>
          <w:w w:val="98"/>
          <w:sz w:val="22"/>
          <w:szCs w:val="22"/>
        </w:rPr>
        <w:t xml:space="preserve"> </w:t>
      </w:r>
      <w:r>
        <w:rPr>
          <w:sz w:val="22"/>
          <w:szCs w:val="22"/>
        </w:rPr>
        <w:t>na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i</w:t>
      </w:r>
      <w:r>
        <w:rPr>
          <w:spacing w:val="2"/>
          <w:sz w:val="22"/>
          <w:szCs w:val="22"/>
        </w:rPr>
        <w:t>ga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ili</w:t>
      </w:r>
      <w:r>
        <w:rPr>
          <w:spacing w:val="-1"/>
          <w:sz w:val="22"/>
          <w:szCs w:val="22"/>
        </w:rPr>
        <w:t>t</w:t>
      </w:r>
      <w:r>
        <w:rPr>
          <w:spacing w:val="4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-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4"/>
          <w:w w:val="97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spacing w:val="-3"/>
          <w:w w:val="107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Ge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al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za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nh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pacing w:val="4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w w:val="106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h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p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7"/>
          <w:sz w:val="22"/>
          <w:szCs w:val="22"/>
        </w:rPr>
        <w:t>D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p</w:t>
      </w:r>
      <w:r>
        <w:rPr>
          <w:w w:val="114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n</w:t>
      </w:r>
      <w:r>
        <w:rPr>
          <w:w w:val="107"/>
          <w:sz w:val="22"/>
          <w:szCs w:val="22"/>
        </w:rPr>
        <w:t>d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n</w:t>
      </w:r>
      <w:r>
        <w:rPr>
          <w:spacing w:val="2"/>
          <w:w w:val="97"/>
          <w:sz w:val="22"/>
          <w:szCs w:val="22"/>
        </w:rPr>
        <w:t>c</w:t>
      </w:r>
      <w:r>
        <w:rPr>
          <w:w w:val="92"/>
          <w:sz w:val="22"/>
          <w:szCs w:val="22"/>
        </w:rPr>
        <w:t>y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Q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alif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ed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deri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ed</w:t>
      </w:r>
      <w:r>
        <w:rPr>
          <w:spacing w:val="24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ss</w:t>
      </w:r>
      <w:r>
        <w:rPr>
          <w:spacing w:val="-2"/>
          <w:w w:val="107"/>
          <w:sz w:val="22"/>
          <w:szCs w:val="22"/>
        </w:rPr>
        <w:t>o</w:t>
      </w:r>
      <w:r>
        <w:rPr>
          <w:spacing w:val="4"/>
          <w:w w:val="97"/>
          <w:sz w:val="22"/>
          <w:szCs w:val="22"/>
        </w:rPr>
        <w:t>c</w:t>
      </w:r>
      <w:r>
        <w:rPr>
          <w:spacing w:val="-2"/>
          <w:w w:val="84"/>
          <w:sz w:val="22"/>
          <w:szCs w:val="22"/>
        </w:rPr>
        <w:t>i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  <w:r>
        <w:rPr>
          <w:w w:val="107"/>
          <w:sz w:val="22"/>
          <w:szCs w:val="22"/>
        </w:rPr>
        <w:t>o</w:t>
      </w:r>
      <w:r>
        <w:rPr>
          <w:spacing w:val="2"/>
          <w:w w:val="97"/>
          <w:sz w:val="22"/>
          <w:szCs w:val="22"/>
        </w:rPr>
        <w:t>c</w:t>
      </w:r>
      <w:r>
        <w:rPr>
          <w:spacing w:val="2"/>
          <w:w w:val="84"/>
          <w:sz w:val="22"/>
          <w:szCs w:val="22"/>
        </w:rPr>
        <w:t>i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spacing w:val="-2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spacing w:val="2"/>
          <w:w w:val="97"/>
          <w:sz w:val="22"/>
          <w:szCs w:val="22"/>
        </w:rPr>
        <w:t>c</w:t>
      </w:r>
      <w:r>
        <w:rPr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s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er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ag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w w:val="84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o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92"/>
          <w:sz w:val="22"/>
          <w:szCs w:val="22"/>
        </w:rPr>
        <w:t>y</w:t>
      </w:r>
      <w:r>
        <w:rPr>
          <w:spacing w:val="-1"/>
          <w:w w:val="107"/>
          <w:sz w:val="22"/>
          <w:szCs w:val="22"/>
        </w:rPr>
        <w:t>p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b</w:t>
      </w:r>
      <w:r>
        <w:rPr>
          <w:w w:val="102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4"/>
          <w:w w:val="97"/>
          <w:sz w:val="22"/>
          <w:szCs w:val="22"/>
        </w:rPr>
        <w:t>c</w:t>
      </w:r>
      <w:r>
        <w:rPr>
          <w:w w:val="123"/>
          <w:sz w:val="22"/>
          <w:szCs w:val="22"/>
        </w:rPr>
        <w:t>t</w:t>
      </w:r>
      <w:r>
        <w:rPr>
          <w:spacing w:val="-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ses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w w:val="94"/>
          <w:sz w:val="22"/>
          <w:szCs w:val="22"/>
        </w:rPr>
        <w:t>P</w:t>
      </w:r>
      <w:r>
        <w:rPr>
          <w:spacing w:val="2"/>
          <w:w w:val="110"/>
          <w:sz w:val="22"/>
          <w:szCs w:val="22"/>
        </w:rPr>
        <w:t>a</w:t>
      </w:r>
      <w:r>
        <w:rPr>
          <w:w w:val="106"/>
          <w:sz w:val="22"/>
          <w:szCs w:val="22"/>
        </w:rPr>
        <w:t>r</w:t>
      </w:r>
      <w:r>
        <w:rPr>
          <w:spacing w:val="2"/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w w:val="114"/>
          <w:sz w:val="22"/>
          <w:szCs w:val="22"/>
        </w:rPr>
        <w:t>e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84"/>
          <w:sz w:val="22"/>
          <w:szCs w:val="22"/>
        </w:rPr>
        <w:t>i</w:t>
      </w:r>
      <w:r>
        <w:rPr>
          <w:spacing w:val="-1"/>
          <w:w w:val="91"/>
          <w:sz w:val="22"/>
          <w:szCs w:val="22"/>
        </w:rPr>
        <w:t>z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d</w:t>
      </w:r>
      <w:r>
        <w:rPr>
          <w:spacing w:val="-8"/>
          <w:sz w:val="22"/>
          <w:szCs w:val="22"/>
        </w:rPr>
        <w:t xml:space="preserve"> </w:t>
      </w:r>
      <w:r>
        <w:rPr>
          <w:spacing w:val="4"/>
          <w:w w:val="97"/>
          <w:sz w:val="22"/>
          <w:szCs w:val="22"/>
        </w:rPr>
        <w:t>c</w:t>
      </w:r>
      <w:r>
        <w:rPr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w w:val="102"/>
          <w:sz w:val="22"/>
          <w:szCs w:val="22"/>
        </w:rPr>
        <w:t>ss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93"/>
          <w:sz w:val="22"/>
          <w:szCs w:val="22"/>
        </w:rPr>
        <w:t>f</w:t>
      </w:r>
      <w:r>
        <w:rPr>
          <w:spacing w:val="5"/>
          <w:w w:val="110"/>
          <w:sz w:val="22"/>
          <w:szCs w:val="22"/>
        </w:rPr>
        <w:t>a</w:t>
      </w:r>
      <w:r>
        <w:rPr>
          <w:spacing w:val="-3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2" w:line="260" w:lineRule="exact"/>
        <w:rPr>
          <w:sz w:val="26"/>
          <w:szCs w:val="26"/>
        </w:rPr>
      </w:pPr>
    </w:p>
    <w:p w:rsidR="005B2B25" w:rsidRDefault="0041206D">
      <w:pPr>
        <w:ind w:left="152"/>
      </w:pPr>
      <w:r>
        <w:rPr>
          <w:color w:val="808080"/>
          <w:w w:val="104"/>
        </w:rPr>
        <w:t>.</w:t>
      </w:r>
    </w:p>
    <w:p w:rsidR="005B2B25" w:rsidRDefault="005B2B25">
      <w:pPr>
        <w:spacing w:before="19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w w:val="81"/>
          <w:sz w:val="22"/>
          <w:szCs w:val="22"/>
        </w:rPr>
        <w:t>I</w:t>
      </w:r>
      <w:r>
        <w:rPr>
          <w:spacing w:val="-1"/>
          <w:w w:val="109"/>
          <w:sz w:val="22"/>
          <w:szCs w:val="22"/>
        </w:rPr>
        <w:t>n</w:t>
      </w:r>
      <w:r>
        <w:rPr>
          <w:w w:val="127"/>
          <w:sz w:val="22"/>
          <w:szCs w:val="22"/>
        </w:rPr>
        <w:t>t</w:t>
      </w:r>
      <w:r>
        <w:rPr>
          <w:spacing w:val="2"/>
          <w:w w:val="116"/>
          <w:sz w:val="22"/>
          <w:szCs w:val="22"/>
        </w:rPr>
        <w:t>e</w:t>
      </w:r>
      <w:r>
        <w:rPr>
          <w:spacing w:val="-1"/>
          <w:w w:val="109"/>
          <w:sz w:val="22"/>
          <w:szCs w:val="22"/>
        </w:rPr>
        <w:t>r</w:t>
      </w:r>
      <w:r>
        <w:rPr>
          <w:spacing w:val="2"/>
          <w:w w:val="113"/>
          <w:sz w:val="22"/>
          <w:szCs w:val="22"/>
        </w:rPr>
        <w:t>a</w:t>
      </w:r>
      <w:r>
        <w:rPr>
          <w:w w:val="96"/>
          <w:sz w:val="22"/>
          <w:szCs w:val="22"/>
        </w:rPr>
        <w:t>c</w:t>
      </w:r>
      <w:r>
        <w:rPr>
          <w:spacing w:val="-1"/>
          <w:w w:val="127"/>
          <w:sz w:val="22"/>
          <w:szCs w:val="22"/>
        </w:rPr>
        <w:t>t</w:t>
      </w:r>
      <w:r>
        <w:rPr>
          <w:spacing w:val="-1"/>
          <w:w w:val="90"/>
          <w:sz w:val="22"/>
          <w:szCs w:val="22"/>
        </w:rPr>
        <w:t>i</w:t>
      </w:r>
      <w:r>
        <w:rPr>
          <w:spacing w:val="5"/>
          <w:w w:val="109"/>
          <w:sz w:val="22"/>
          <w:szCs w:val="22"/>
        </w:rPr>
        <w:t>o</w:t>
      </w:r>
      <w:r>
        <w:rPr>
          <w:w w:val="109"/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w w:val="109"/>
          <w:sz w:val="22"/>
          <w:szCs w:val="22"/>
        </w:rPr>
        <w:t>d</w:t>
      </w:r>
      <w:r>
        <w:rPr>
          <w:spacing w:val="-3"/>
          <w:w w:val="90"/>
          <w:sz w:val="22"/>
          <w:szCs w:val="22"/>
        </w:rPr>
        <w:t>i</w:t>
      </w:r>
      <w:r>
        <w:rPr>
          <w:spacing w:val="2"/>
          <w:w w:val="113"/>
          <w:sz w:val="22"/>
          <w:szCs w:val="22"/>
        </w:rPr>
        <w:t>a</w:t>
      </w:r>
      <w:r>
        <w:rPr>
          <w:w w:val="97"/>
          <w:sz w:val="22"/>
          <w:szCs w:val="22"/>
        </w:rPr>
        <w:t>g</w:t>
      </w:r>
      <w:r>
        <w:rPr>
          <w:w w:val="109"/>
          <w:sz w:val="22"/>
          <w:szCs w:val="22"/>
        </w:rPr>
        <w:t>r</w:t>
      </w:r>
      <w:r>
        <w:rPr>
          <w:spacing w:val="2"/>
          <w:w w:val="113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m</w:t>
      </w:r>
      <w:r>
        <w:rPr>
          <w:w w:val="104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0"/>
          <w:sz w:val="22"/>
          <w:szCs w:val="22"/>
        </w:rPr>
        <w:t xml:space="preserve"> </w:t>
      </w:r>
      <w:r>
        <w:rPr>
          <w:spacing w:val="4"/>
          <w:w w:val="97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spacing w:val="-2"/>
          <w:w w:val="84"/>
          <w:sz w:val="22"/>
          <w:szCs w:val="22"/>
        </w:rPr>
        <w:t>l</w:t>
      </w:r>
      <w:r>
        <w:rPr>
          <w:spacing w:val="2"/>
          <w:w w:val="84"/>
          <w:sz w:val="22"/>
          <w:szCs w:val="22"/>
        </w:rPr>
        <w:t>l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b</w:t>
      </w:r>
      <w:r>
        <w:rPr>
          <w:w w:val="107"/>
          <w:sz w:val="22"/>
          <w:szCs w:val="22"/>
        </w:rPr>
        <w:t>o</w:t>
      </w:r>
      <w:r>
        <w:rPr>
          <w:spacing w:val="3"/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C</w:t>
      </w:r>
      <w:r>
        <w:rPr>
          <w:w w:val="107"/>
          <w:sz w:val="22"/>
          <w:szCs w:val="22"/>
        </w:rPr>
        <w:t>o</w:t>
      </w:r>
      <w:r>
        <w:rPr>
          <w:w w:val="84"/>
          <w:sz w:val="22"/>
          <w:szCs w:val="22"/>
        </w:rPr>
        <w:t>ll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b</w:t>
      </w:r>
      <w:r>
        <w:rPr>
          <w:spacing w:val="3"/>
          <w:w w:val="107"/>
          <w:sz w:val="22"/>
          <w:szCs w:val="22"/>
        </w:rPr>
        <w:t>o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d</w:t>
      </w:r>
      <w:r>
        <w:rPr>
          <w:w w:val="84"/>
          <w:sz w:val="22"/>
          <w:szCs w:val="22"/>
        </w:rPr>
        <w:t>i</w:t>
      </w:r>
      <w:r>
        <w:rPr>
          <w:w w:val="110"/>
          <w:sz w:val="22"/>
          <w:szCs w:val="22"/>
        </w:rPr>
        <w:t>a</w:t>
      </w:r>
      <w:r>
        <w:rPr>
          <w:spacing w:val="2"/>
          <w:w w:val="96"/>
          <w:sz w:val="22"/>
          <w:szCs w:val="22"/>
        </w:rPr>
        <w:t>g</w:t>
      </w:r>
      <w:r>
        <w:rPr>
          <w:spacing w:val="-2"/>
          <w:w w:val="106"/>
          <w:sz w:val="22"/>
          <w:szCs w:val="22"/>
        </w:rPr>
        <w:t>r</w:t>
      </w:r>
      <w:r>
        <w:rPr>
          <w:spacing w:val="2"/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1"/>
          <w:sz w:val="22"/>
          <w:szCs w:val="22"/>
        </w:rPr>
        <w:t>qu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ce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w w:val="107"/>
          <w:sz w:val="22"/>
          <w:szCs w:val="22"/>
        </w:rPr>
        <w:t>d</w:t>
      </w:r>
      <w:r>
        <w:rPr>
          <w:spacing w:val="2"/>
          <w:w w:val="84"/>
          <w:sz w:val="22"/>
          <w:szCs w:val="22"/>
        </w:rPr>
        <w:t>i</w:t>
      </w:r>
      <w:r>
        <w:rPr>
          <w:w w:val="110"/>
          <w:sz w:val="22"/>
          <w:szCs w:val="22"/>
        </w:rPr>
        <w:t>a</w:t>
      </w:r>
      <w:r>
        <w:rPr>
          <w:w w:val="96"/>
          <w:sz w:val="22"/>
          <w:szCs w:val="22"/>
        </w:rPr>
        <w:t>g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105"/>
          <w:sz w:val="22"/>
          <w:szCs w:val="22"/>
        </w:rPr>
        <w:t>m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ing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spacing w:val="3"/>
          <w:w w:val="105"/>
          <w:sz w:val="22"/>
          <w:szCs w:val="22"/>
        </w:rPr>
        <w:t>m</w:t>
      </w:r>
      <w:r>
        <w:rPr>
          <w:w w:val="84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w w:val="96"/>
          <w:sz w:val="22"/>
          <w:szCs w:val="22"/>
        </w:rPr>
        <w:t>g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C</w:t>
      </w:r>
      <w:r>
        <w:rPr>
          <w:w w:val="107"/>
          <w:sz w:val="22"/>
          <w:szCs w:val="22"/>
        </w:rPr>
        <w:t>on</w:t>
      </w:r>
      <w:r>
        <w:rPr>
          <w:spacing w:val="-3"/>
          <w:w w:val="107"/>
          <w:sz w:val="22"/>
          <w:szCs w:val="22"/>
        </w:rPr>
        <w:t>d</w:t>
      </w:r>
      <w:r>
        <w:rPr>
          <w:spacing w:val="5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spacing w:val="-2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w w:val="110"/>
          <w:sz w:val="22"/>
          <w:szCs w:val="22"/>
        </w:rPr>
        <w:t>a</w:t>
      </w:r>
      <w:r>
        <w:rPr>
          <w:w w:val="84"/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b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i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0"/>
          <w:sz w:val="22"/>
          <w:szCs w:val="22"/>
        </w:rPr>
        <w:t xml:space="preserve"> </w:t>
      </w:r>
      <w:r>
        <w:rPr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spacing w:val="-2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C</w:t>
      </w:r>
      <w:r>
        <w:rPr>
          <w:w w:val="107"/>
          <w:sz w:val="22"/>
          <w:szCs w:val="22"/>
        </w:rPr>
        <w:t>on</w:t>
      </w:r>
      <w:r>
        <w:rPr>
          <w:spacing w:val="2"/>
          <w:w w:val="97"/>
          <w:sz w:val="22"/>
          <w:szCs w:val="22"/>
        </w:rPr>
        <w:t>c</w:t>
      </w:r>
      <w:r>
        <w:rPr>
          <w:spacing w:val="-1"/>
          <w:w w:val="107"/>
          <w:sz w:val="22"/>
          <w:szCs w:val="22"/>
        </w:rPr>
        <w:t>u</w:t>
      </w:r>
      <w:r>
        <w:rPr>
          <w:w w:val="106"/>
          <w:sz w:val="22"/>
          <w:szCs w:val="22"/>
        </w:rPr>
        <w:t>rr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n</w:t>
      </w:r>
      <w:r>
        <w:rPr>
          <w:spacing w:val="2"/>
          <w:w w:val="97"/>
          <w:sz w:val="22"/>
          <w:szCs w:val="22"/>
        </w:rPr>
        <w:t>c</w:t>
      </w:r>
      <w:r>
        <w:rPr>
          <w:w w:val="92"/>
          <w:sz w:val="22"/>
          <w:szCs w:val="22"/>
        </w:rPr>
        <w:t>y</w:t>
      </w:r>
    </w:p>
    <w:p w:rsidR="005B2B25" w:rsidRDefault="005B2B25">
      <w:pPr>
        <w:spacing w:before="10" w:line="260" w:lineRule="exact"/>
        <w:rPr>
          <w:sz w:val="26"/>
          <w:szCs w:val="26"/>
        </w:rPr>
      </w:pPr>
    </w:p>
    <w:p w:rsidR="005B2B25" w:rsidRDefault="005B2B25">
      <w:pPr>
        <w:ind w:left="152"/>
      </w:pPr>
    </w:p>
    <w:p w:rsidR="005B2B25" w:rsidRDefault="005B2B25">
      <w:pPr>
        <w:spacing w:before="17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4"/>
          <w:szCs w:val="24"/>
        </w:rPr>
      </w:pPr>
      <w:r>
        <w:rPr>
          <w:sz w:val="24"/>
          <w:szCs w:val="24"/>
          <w:u w:val="single" w:color="000000"/>
        </w:rPr>
        <w:t>Day</w:t>
      </w:r>
      <w:r>
        <w:rPr>
          <w:spacing w:val="-19"/>
          <w:sz w:val="24"/>
          <w:szCs w:val="24"/>
          <w:u w:val="single" w:color="000000"/>
        </w:rPr>
        <w:t xml:space="preserve"> </w:t>
      </w:r>
      <w:r>
        <w:rPr>
          <w:w w:val="102"/>
          <w:sz w:val="24"/>
          <w:szCs w:val="24"/>
          <w:u w:val="single" w:color="000000"/>
        </w:rPr>
        <w:t>3</w:t>
      </w:r>
    </w:p>
    <w:p w:rsidR="005B2B25" w:rsidRDefault="0041206D">
      <w:pPr>
        <w:spacing w:before="23"/>
        <w:ind w:left="152"/>
        <w:rPr>
          <w:sz w:val="22"/>
          <w:szCs w:val="22"/>
        </w:rPr>
      </w:pPr>
      <w:r>
        <w:rPr>
          <w:w w:val="86"/>
          <w:sz w:val="22"/>
          <w:szCs w:val="22"/>
        </w:rPr>
        <w:t>S</w:t>
      </w:r>
      <w:r>
        <w:rPr>
          <w:w w:val="127"/>
          <w:sz w:val="22"/>
          <w:szCs w:val="22"/>
        </w:rPr>
        <w:t>t</w:t>
      </w:r>
      <w:r>
        <w:rPr>
          <w:w w:val="113"/>
          <w:sz w:val="22"/>
          <w:szCs w:val="22"/>
        </w:rPr>
        <w:t>a</w:t>
      </w:r>
      <w:r>
        <w:rPr>
          <w:w w:val="127"/>
          <w:sz w:val="22"/>
          <w:szCs w:val="22"/>
        </w:rPr>
        <w:t>t</w:t>
      </w:r>
      <w:r>
        <w:rPr>
          <w:w w:val="116"/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w w:val="109"/>
          <w:sz w:val="22"/>
          <w:szCs w:val="22"/>
        </w:rPr>
        <w:t>o</w:t>
      </w:r>
      <w:r>
        <w:rPr>
          <w:spacing w:val="-1"/>
          <w:w w:val="109"/>
          <w:sz w:val="22"/>
          <w:szCs w:val="22"/>
        </w:rPr>
        <w:t>d</w:t>
      </w:r>
      <w:r>
        <w:rPr>
          <w:spacing w:val="2"/>
          <w:w w:val="116"/>
          <w:sz w:val="22"/>
          <w:szCs w:val="22"/>
        </w:rPr>
        <w:t>e</w:t>
      </w:r>
      <w:r>
        <w:rPr>
          <w:w w:val="90"/>
          <w:sz w:val="22"/>
          <w:szCs w:val="22"/>
        </w:rPr>
        <w:t>li</w:t>
      </w:r>
      <w:r>
        <w:rPr>
          <w:spacing w:val="-1"/>
          <w:w w:val="109"/>
          <w:sz w:val="22"/>
          <w:szCs w:val="22"/>
        </w:rPr>
        <w:t>n</w:t>
      </w:r>
      <w:r>
        <w:rPr>
          <w:w w:val="97"/>
          <w:sz w:val="22"/>
          <w:szCs w:val="22"/>
        </w:rPr>
        <w:t>g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w w:val="98"/>
          <w:sz w:val="22"/>
          <w:szCs w:val="22"/>
        </w:rPr>
        <w:t>D</w:t>
      </w:r>
      <w:r>
        <w:rPr>
          <w:spacing w:val="4"/>
          <w:w w:val="98"/>
          <w:sz w:val="22"/>
          <w:szCs w:val="22"/>
        </w:rPr>
        <w:t>y</w:t>
      </w:r>
      <w:r>
        <w:rPr>
          <w:spacing w:val="-1"/>
          <w:w w:val="98"/>
          <w:sz w:val="22"/>
          <w:szCs w:val="22"/>
        </w:rPr>
        <w:t>n</w:t>
      </w:r>
      <w:r>
        <w:rPr>
          <w:spacing w:val="2"/>
          <w:w w:val="98"/>
          <w:sz w:val="22"/>
          <w:szCs w:val="22"/>
        </w:rPr>
        <w:t>a</w:t>
      </w:r>
      <w:r>
        <w:rPr>
          <w:w w:val="98"/>
          <w:sz w:val="22"/>
          <w:szCs w:val="22"/>
        </w:rPr>
        <w:t>m</w:t>
      </w:r>
      <w:r>
        <w:rPr>
          <w:spacing w:val="-2"/>
          <w:w w:val="98"/>
          <w:sz w:val="22"/>
          <w:szCs w:val="22"/>
        </w:rPr>
        <w:t>i</w:t>
      </w:r>
      <w:r>
        <w:rPr>
          <w:spacing w:val="4"/>
          <w:w w:val="98"/>
          <w:sz w:val="22"/>
          <w:szCs w:val="22"/>
        </w:rPr>
        <w:t>c</w:t>
      </w:r>
      <w:r>
        <w:rPr>
          <w:w w:val="98"/>
          <w:sz w:val="22"/>
          <w:szCs w:val="22"/>
        </w:rPr>
        <w:t>s</w:t>
      </w:r>
      <w:r>
        <w:rPr>
          <w:spacing w:val="-3"/>
          <w:w w:val="9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B</w:t>
      </w:r>
      <w:r>
        <w:rPr>
          <w:w w:val="99"/>
          <w:sz w:val="22"/>
          <w:szCs w:val="22"/>
        </w:rPr>
        <w:t>us</w:t>
      </w:r>
      <w:r>
        <w:rPr>
          <w:spacing w:val="2"/>
          <w:w w:val="99"/>
          <w:sz w:val="22"/>
          <w:szCs w:val="22"/>
        </w:rPr>
        <w:t>i</w:t>
      </w:r>
      <w:r>
        <w:rPr>
          <w:spacing w:val="-1"/>
          <w:w w:val="99"/>
          <w:sz w:val="22"/>
          <w:szCs w:val="22"/>
        </w:rPr>
        <w:t>n</w:t>
      </w:r>
      <w:r>
        <w:rPr>
          <w:w w:val="99"/>
          <w:sz w:val="22"/>
          <w:szCs w:val="22"/>
        </w:rPr>
        <w:t>e</w:t>
      </w:r>
      <w:r>
        <w:rPr>
          <w:spacing w:val="2"/>
          <w:w w:val="99"/>
          <w:sz w:val="22"/>
          <w:szCs w:val="22"/>
        </w:rPr>
        <w:t>s</w:t>
      </w:r>
      <w:r>
        <w:rPr>
          <w:w w:val="99"/>
          <w:sz w:val="22"/>
          <w:szCs w:val="22"/>
        </w:rPr>
        <w:t>s</w:t>
      </w:r>
      <w:r>
        <w:rPr>
          <w:spacing w:val="2"/>
          <w:w w:val="99"/>
          <w:sz w:val="22"/>
          <w:szCs w:val="22"/>
        </w:rPr>
        <w:t xml:space="preserve"> </w:t>
      </w:r>
      <w:r>
        <w:rPr>
          <w:spacing w:val="3"/>
          <w:w w:val="94"/>
          <w:sz w:val="22"/>
          <w:szCs w:val="22"/>
        </w:rPr>
        <w:t>P</w:t>
      </w:r>
      <w:r>
        <w:rPr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o</w:t>
      </w:r>
      <w:r>
        <w:rPr>
          <w:spacing w:val="2"/>
          <w:w w:val="97"/>
          <w:sz w:val="22"/>
          <w:szCs w:val="22"/>
        </w:rPr>
        <w:t>c</w:t>
      </w:r>
      <w:r>
        <w:rPr>
          <w:w w:val="114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w w:val="99"/>
          <w:sz w:val="22"/>
          <w:szCs w:val="22"/>
        </w:rPr>
        <w:t>B</w:t>
      </w:r>
      <w:r>
        <w:rPr>
          <w:spacing w:val="-1"/>
          <w:w w:val="99"/>
          <w:sz w:val="22"/>
          <w:szCs w:val="22"/>
        </w:rPr>
        <w:t>u</w:t>
      </w:r>
      <w:r>
        <w:rPr>
          <w:w w:val="99"/>
          <w:sz w:val="22"/>
          <w:szCs w:val="22"/>
        </w:rPr>
        <w:t>si</w:t>
      </w:r>
      <w:r>
        <w:rPr>
          <w:spacing w:val="-1"/>
          <w:w w:val="99"/>
          <w:sz w:val="22"/>
          <w:szCs w:val="22"/>
        </w:rPr>
        <w:t>n</w:t>
      </w:r>
      <w:r>
        <w:rPr>
          <w:w w:val="99"/>
          <w:sz w:val="22"/>
          <w:szCs w:val="22"/>
        </w:rPr>
        <w:t>e</w:t>
      </w:r>
      <w:r>
        <w:rPr>
          <w:spacing w:val="2"/>
          <w:w w:val="99"/>
          <w:sz w:val="22"/>
          <w:szCs w:val="22"/>
        </w:rPr>
        <w:t>s</w:t>
      </w:r>
      <w:r>
        <w:rPr>
          <w:w w:val="99"/>
          <w:sz w:val="22"/>
          <w:szCs w:val="22"/>
        </w:rPr>
        <w:t>s</w:t>
      </w:r>
      <w:r>
        <w:rPr>
          <w:spacing w:val="2"/>
          <w:w w:val="9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les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i</w:t>
      </w:r>
      <w:r>
        <w:rPr>
          <w:spacing w:val="4"/>
          <w:sz w:val="22"/>
          <w:szCs w:val="22"/>
        </w:rPr>
        <w:t>c</w:t>
      </w:r>
      <w:r>
        <w:rPr>
          <w:spacing w:val="-2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ith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es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w w:val="123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spacing w:val="2"/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s</w:t>
      </w:r>
      <w:r>
        <w:rPr>
          <w:spacing w:val="-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spacing w:val="-3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ef</w:t>
      </w:r>
      <w:r>
        <w:rPr>
          <w:spacing w:val="-2"/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i</w:t>
      </w:r>
      <w:r>
        <w:rPr>
          <w:spacing w:val="3"/>
          <w:sz w:val="22"/>
          <w:szCs w:val="22"/>
        </w:rPr>
        <w:t>o</w:t>
      </w:r>
      <w:r>
        <w:rPr>
          <w:sz w:val="22"/>
          <w:szCs w:val="22"/>
        </w:rPr>
        <w:t>n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w w:val="91"/>
          <w:sz w:val="22"/>
          <w:szCs w:val="22"/>
        </w:rPr>
        <w:t>N</w:t>
      </w:r>
      <w:r>
        <w:rPr>
          <w:spacing w:val="3"/>
          <w:w w:val="107"/>
          <w:sz w:val="22"/>
          <w:szCs w:val="22"/>
        </w:rPr>
        <w:t>o</w:t>
      </w:r>
      <w:r>
        <w:rPr>
          <w:spacing w:val="-1"/>
          <w:w w:val="123"/>
          <w:sz w:val="22"/>
          <w:szCs w:val="22"/>
        </w:rPr>
        <w:t>t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spacing w:val="3"/>
          <w:w w:val="106"/>
          <w:sz w:val="22"/>
          <w:szCs w:val="22"/>
        </w:rPr>
        <w:t>r</w:t>
      </w:r>
      <w:r>
        <w:rPr>
          <w:w w:val="92"/>
          <w:sz w:val="22"/>
          <w:szCs w:val="22"/>
        </w:rPr>
        <w:t>y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E</w:t>
      </w:r>
      <w:r>
        <w:rPr>
          <w:spacing w:val="4"/>
          <w:w w:val="88"/>
          <w:sz w:val="22"/>
          <w:szCs w:val="22"/>
        </w:rPr>
        <w:t>x</w:t>
      </w:r>
      <w:r>
        <w:rPr>
          <w:spacing w:val="-2"/>
          <w:w w:val="84"/>
          <w:sz w:val="22"/>
          <w:szCs w:val="22"/>
        </w:rPr>
        <w:t>i</w:t>
      </w:r>
      <w:r>
        <w:rPr>
          <w:w w:val="123"/>
          <w:sz w:val="22"/>
          <w:szCs w:val="22"/>
        </w:rPr>
        <w:t>t</w:t>
      </w:r>
      <w:r>
        <w:rPr>
          <w:spacing w:val="-5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E</w:t>
      </w:r>
      <w:r>
        <w:rPr>
          <w:w w:val="93"/>
          <w:sz w:val="22"/>
          <w:szCs w:val="22"/>
        </w:rPr>
        <w:t>f</w:t>
      </w:r>
      <w:r>
        <w:rPr>
          <w:spacing w:val="3"/>
          <w:w w:val="93"/>
          <w:sz w:val="22"/>
          <w:szCs w:val="22"/>
        </w:rPr>
        <w:t>f</w:t>
      </w:r>
      <w:r>
        <w:rPr>
          <w:w w:val="114"/>
          <w:sz w:val="22"/>
          <w:szCs w:val="22"/>
        </w:rPr>
        <w:t>e</w:t>
      </w:r>
      <w:r>
        <w:rPr>
          <w:spacing w:val="4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n</w:t>
      </w:r>
      <w:r>
        <w:rPr>
          <w:w w:val="110"/>
          <w:sz w:val="22"/>
          <w:szCs w:val="22"/>
        </w:rPr>
        <w:t>a</w:t>
      </w:r>
      <w:r>
        <w:rPr>
          <w:w w:val="84"/>
          <w:sz w:val="22"/>
          <w:szCs w:val="22"/>
        </w:rPr>
        <w:t>l</w:t>
      </w:r>
      <w:r>
        <w:rPr>
          <w:spacing w:val="-4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w w:val="107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s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spacing w:val="-2"/>
          <w:w w:val="84"/>
          <w:sz w:val="22"/>
          <w:szCs w:val="22"/>
        </w:rPr>
        <w:t>i</w:t>
      </w:r>
      <w:r>
        <w:rPr>
          <w:spacing w:val="5"/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Def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red</w:t>
      </w:r>
      <w:r>
        <w:rPr>
          <w:spacing w:val="27"/>
          <w:sz w:val="22"/>
          <w:szCs w:val="22"/>
        </w:rPr>
        <w:t xml:space="preserve"> </w:t>
      </w:r>
      <w:r>
        <w:rPr>
          <w:w w:val="81"/>
          <w:sz w:val="22"/>
          <w:szCs w:val="22"/>
        </w:rPr>
        <w:t>E</w:t>
      </w:r>
      <w:r>
        <w:rPr>
          <w:w w:val="92"/>
          <w:sz w:val="22"/>
          <w:szCs w:val="22"/>
        </w:rPr>
        <w:t>v</w:t>
      </w:r>
      <w:r>
        <w:rPr>
          <w:w w:val="114"/>
          <w:sz w:val="22"/>
          <w:szCs w:val="22"/>
        </w:rPr>
        <w:t>e</w:t>
      </w:r>
      <w:r>
        <w:rPr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w w:val="81"/>
          <w:sz w:val="22"/>
          <w:szCs w:val="22"/>
        </w:rPr>
        <w:t>A</w:t>
      </w:r>
      <w:r>
        <w:rPr>
          <w:spacing w:val="2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spacing w:val="2"/>
          <w:w w:val="84"/>
          <w:sz w:val="22"/>
          <w:szCs w:val="22"/>
        </w:rPr>
        <w:t>i</w:t>
      </w:r>
      <w:r>
        <w:rPr>
          <w:spacing w:val="-2"/>
          <w:w w:val="92"/>
          <w:sz w:val="22"/>
          <w:szCs w:val="22"/>
        </w:rPr>
        <w:t>v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23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w w:val="81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10"/>
          <w:sz w:val="22"/>
          <w:szCs w:val="22"/>
        </w:rPr>
        <w:t>a</w:t>
      </w:r>
      <w:r>
        <w:rPr>
          <w:spacing w:val="-1"/>
          <w:w w:val="107"/>
          <w:sz w:val="22"/>
          <w:szCs w:val="22"/>
        </w:rPr>
        <w:t>n</w:t>
      </w:r>
      <w:r>
        <w:rPr>
          <w:w w:val="102"/>
          <w:sz w:val="22"/>
          <w:szCs w:val="22"/>
        </w:rPr>
        <w:t>s</w:t>
      </w:r>
      <w:r>
        <w:rPr>
          <w:spacing w:val="2"/>
          <w:w w:val="84"/>
          <w:sz w:val="22"/>
          <w:szCs w:val="22"/>
        </w:rPr>
        <w:t>i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w w:val="107"/>
          <w:sz w:val="22"/>
          <w:szCs w:val="22"/>
        </w:rPr>
        <w:t>on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proofErr w:type="spellStart"/>
      <w:r>
        <w:rPr>
          <w:w w:val="84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ub</w:t>
      </w:r>
      <w:r>
        <w:rPr>
          <w:spacing w:val="4"/>
          <w:w w:val="102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10"/>
          <w:sz w:val="22"/>
          <w:szCs w:val="22"/>
        </w:rPr>
        <w:t>a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  <w:proofErr w:type="spellEnd"/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2"/>
          <w:w w:val="77"/>
          <w:sz w:val="22"/>
          <w:szCs w:val="22"/>
        </w:rPr>
        <w:t>I</w:t>
      </w:r>
      <w:r>
        <w:rPr>
          <w:spacing w:val="-1"/>
          <w:w w:val="107"/>
          <w:sz w:val="22"/>
          <w:szCs w:val="22"/>
        </w:rPr>
        <w:t>n</w:t>
      </w:r>
      <w:r>
        <w:rPr>
          <w:spacing w:val="-1"/>
          <w:w w:val="123"/>
          <w:sz w:val="22"/>
          <w:szCs w:val="22"/>
        </w:rPr>
        <w:t>t</w:t>
      </w:r>
      <w:r>
        <w:rPr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od</w:t>
      </w:r>
      <w:r>
        <w:rPr>
          <w:spacing w:val="-1"/>
          <w:w w:val="107"/>
          <w:sz w:val="22"/>
          <w:szCs w:val="22"/>
        </w:rPr>
        <w:t>u</w:t>
      </w:r>
      <w:r>
        <w:rPr>
          <w:spacing w:val="2"/>
          <w:w w:val="97"/>
          <w:sz w:val="22"/>
          <w:szCs w:val="22"/>
        </w:rPr>
        <w:t>c</w:t>
      </w:r>
      <w:r>
        <w:rPr>
          <w:spacing w:val="-1"/>
          <w:w w:val="123"/>
          <w:sz w:val="22"/>
          <w:szCs w:val="22"/>
        </w:rPr>
        <w:t>t</w:t>
      </w:r>
      <w:r>
        <w:rPr>
          <w:w w:val="84"/>
          <w:sz w:val="22"/>
          <w:szCs w:val="22"/>
        </w:rPr>
        <w:t>i</w:t>
      </w:r>
      <w:r>
        <w:rPr>
          <w:spacing w:val="3"/>
          <w:w w:val="107"/>
          <w:sz w:val="22"/>
          <w:szCs w:val="22"/>
        </w:rPr>
        <w:t>o</w:t>
      </w:r>
      <w:r>
        <w:rPr>
          <w:w w:val="107"/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w w:val="107"/>
          <w:sz w:val="22"/>
          <w:szCs w:val="22"/>
        </w:rPr>
        <w:t>p</w:t>
      </w:r>
      <w:r>
        <w:rPr>
          <w:spacing w:val="2"/>
          <w:w w:val="110"/>
          <w:sz w:val="22"/>
          <w:szCs w:val="22"/>
        </w:rPr>
        <w:t>a</w:t>
      </w:r>
      <w:r>
        <w:rPr>
          <w:w w:val="123"/>
          <w:sz w:val="22"/>
          <w:szCs w:val="22"/>
        </w:rPr>
        <w:t>tt</w:t>
      </w:r>
      <w:r>
        <w:rPr>
          <w:w w:val="114"/>
          <w:sz w:val="22"/>
          <w:szCs w:val="22"/>
        </w:rPr>
        <w:t>e</w:t>
      </w:r>
      <w:r>
        <w:rPr>
          <w:spacing w:val="3"/>
          <w:w w:val="106"/>
          <w:sz w:val="22"/>
          <w:szCs w:val="22"/>
        </w:rPr>
        <w:t>r</w:t>
      </w:r>
      <w:r>
        <w:rPr>
          <w:w w:val="107"/>
          <w:sz w:val="22"/>
          <w:szCs w:val="22"/>
        </w:rPr>
        <w:t>n</w:t>
      </w:r>
    </w:p>
    <w:p w:rsidR="005B2B25" w:rsidRDefault="005B2B25">
      <w:pPr>
        <w:spacing w:before="14" w:line="260" w:lineRule="exact"/>
        <w:rPr>
          <w:sz w:val="26"/>
          <w:szCs w:val="26"/>
        </w:rPr>
      </w:pPr>
    </w:p>
    <w:p w:rsidR="005B2B25" w:rsidRDefault="005B2B25">
      <w:pPr>
        <w:spacing w:before="17" w:line="260" w:lineRule="exact"/>
        <w:rPr>
          <w:sz w:val="26"/>
          <w:szCs w:val="26"/>
        </w:rPr>
      </w:pPr>
    </w:p>
    <w:p w:rsidR="005B2B25" w:rsidRDefault="0041206D">
      <w:pPr>
        <w:ind w:left="152"/>
        <w:rPr>
          <w:sz w:val="22"/>
          <w:szCs w:val="22"/>
        </w:rPr>
      </w:pPr>
      <w:r>
        <w:rPr>
          <w:sz w:val="22"/>
          <w:szCs w:val="22"/>
        </w:rPr>
        <w:t>Pa</w:t>
      </w:r>
      <w:r>
        <w:rPr>
          <w:spacing w:val="-4"/>
          <w:sz w:val="22"/>
          <w:szCs w:val="22"/>
        </w:rPr>
        <w:t>c</w:t>
      </w:r>
      <w:r>
        <w:rPr>
          <w:spacing w:val="5"/>
          <w:sz w:val="22"/>
          <w:szCs w:val="22"/>
        </w:rPr>
        <w:t>k</w:t>
      </w:r>
      <w:r>
        <w:rPr>
          <w:sz w:val="22"/>
          <w:szCs w:val="22"/>
        </w:rPr>
        <w:t>ages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w w:val="104"/>
          <w:sz w:val="22"/>
          <w:szCs w:val="22"/>
        </w:rPr>
        <w:t>s</w:t>
      </w:r>
      <w:r>
        <w:rPr>
          <w:w w:val="109"/>
          <w:sz w:val="22"/>
          <w:szCs w:val="22"/>
        </w:rPr>
        <w:t>u</w:t>
      </w:r>
      <w:r>
        <w:rPr>
          <w:spacing w:val="-1"/>
          <w:w w:val="109"/>
          <w:sz w:val="22"/>
          <w:szCs w:val="22"/>
        </w:rPr>
        <w:t>b</w:t>
      </w:r>
      <w:r>
        <w:rPr>
          <w:w w:val="104"/>
          <w:sz w:val="22"/>
          <w:szCs w:val="22"/>
        </w:rPr>
        <w:t>s</w:t>
      </w:r>
      <w:r>
        <w:rPr>
          <w:spacing w:val="2"/>
          <w:w w:val="96"/>
          <w:sz w:val="22"/>
          <w:szCs w:val="22"/>
        </w:rPr>
        <w:t>y</w:t>
      </w:r>
      <w:r>
        <w:rPr>
          <w:spacing w:val="3"/>
          <w:w w:val="104"/>
          <w:sz w:val="22"/>
          <w:szCs w:val="22"/>
        </w:rPr>
        <w:t>s</w:t>
      </w:r>
      <w:r>
        <w:rPr>
          <w:w w:val="127"/>
          <w:sz w:val="22"/>
          <w:szCs w:val="22"/>
        </w:rPr>
        <w:t>t</w:t>
      </w:r>
      <w:r>
        <w:rPr>
          <w:w w:val="116"/>
          <w:sz w:val="22"/>
          <w:szCs w:val="22"/>
        </w:rPr>
        <w:t>e</w:t>
      </w:r>
      <w:r>
        <w:rPr>
          <w:spacing w:val="-1"/>
          <w:w w:val="107"/>
          <w:sz w:val="22"/>
          <w:szCs w:val="22"/>
        </w:rPr>
        <w:t>m</w:t>
      </w:r>
      <w:r>
        <w:rPr>
          <w:w w:val="104"/>
          <w:sz w:val="22"/>
          <w:szCs w:val="22"/>
        </w:rPr>
        <w:t>s</w:t>
      </w:r>
    </w:p>
    <w:p w:rsidR="005B2B25" w:rsidRDefault="0041206D">
      <w:pPr>
        <w:spacing w:before="20"/>
        <w:ind w:left="490"/>
        <w:rPr>
          <w:sz w:val="22"/>
          <w:szCs w:val="22"/>
        </w:rPr>
        <w:sectPr w:rsidR="005B2B25">
          <w:pgSz w:w="12240" w:h="15840"/>
          <w:pgMar w:top="1480" w:right="1720" w:bottom="280" w:left="1720" w:header="720" w:footer="720" w:gutter="0"/>
          <w:cols w:space="720"/>
        </w:sect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</w:t>
      </w:r>
      <w:r>
        <w:rPr>
          <w:w w:val="110"/>
          <w:sz w:val="22"/>
          <w:szCs w:val="22"/>
        </w:rPr>
        <w:t>a</w:t>
      </w:r>
      <w:r>
        <w:rPr>
          <w:spacing w:val="2"/>
          <w:w w:val="97"/>
          <w:sz w:val="22"/>
          <w:szCs w:val="22"/>
        </w:rPr>
        <w:t>c</w:t>
      </w:r>
      <w:r>
        <w:rPr>
          <w:w w:val="92"/>
          <w:sz w:val="22"/>
          <w:szCs w:val="22"/>
        </w:rPr>
        <w:t>k</w:t>
      </w:r>
      <w:r>
        <w:rPr>
          <w:w w:val="110"/>
          <w:sz w:val="22"/>
          <w:szCs w:val="22"/>
        </w:rPr>
        <w:t>a</w:t>
      </w:r>
      <w:r>
        <w:rPr>
          <w:w w:val="96"/>
          <w:sz w:val="22"/>
          <w:szCs w:val="22"/>
        </w:rPr>
        <w:t>g</w:t>
      </w:r>
      <w:r>
        <w:rPr>
          <w:w w:val="114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61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lastRenderedPageBreak/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w w:val="84"/>
          <w:sz w:val="22"/>
          <w:szCs w:val="22"/>
        </w:rPr>
        <w:t>S</w:t>
      </w:r>
      <w:r>
        <w:rPr>
          <w:spacing w:val="-1"/>
          <w:w w:val="107"/>
          <w:sz w:val="22"/>
          <w:szCs w:val="22"/>
        </w:rPr>
        <w:t>ub</w:t>
      </w:r>
      <w:r>
        <w:rPr>
          <w:spacing w:val="2"/>
          <w:w w:val="102"/>
          <w:sz w:val="22"/>
          <w:szCs w:val="22"/>
        </w:rPr>
        <w:t>s</w:t>
      </w:r>
      <w:r>
        <w:rPr>
          <w:spacing w:val="2"/>
          <w:w w:val="92"/>
          <w:sz w:val="22"/>
          <w:szCs w:val="22"/>
        </w:rPr>
        <w:t>y</w:t>
      </w:r>
      <w:r>
        <w:rPr>
          <w:w w:val="102"/>
          <w:sz w:val="22"/>
          <w:szCs w:val="22"/>
        </w:rPr>
        <w:t>s</w:t>
      </w:r>
      <w:r>
        <w:rPr>
          <w:spacing w:val="-1"/>
          <w:w w:val="123"/>
          <w:sz w:val="22"/>
          <w:szCs w:val="22"/>
        </w:rPr>
        <w:t>t</w:t>
      </w:r>
      <w:r>
        <w:rPr>
          <w:w w:val="114"/>
          <w:sz w:val="22"/>
          <w:szCs w:val="22"/>
        </w:rPr>
        <w:t>e</w:t>
      </w:r>
      <w:r>
        <w:rPr>
          <w:w w:val="105"/>
          <w:sz w:val="22"/>
          <w:szCs w:val="22"/>
        </w:rPr>
        <w:t>m</w:t>
      </w:r>
      <w:r>
        <w:rPr>
          <w:w w:val="102"/>
          <w:sz w:val="22"/>
          <w:szCs w:val="22"/>
        </w:rPr>
        <w:t>s</w:t>
      </w:r>
    </w:p>
    <w:p w:rsidR="005B2B25" w:rsidRDefault="0041206D">
      <w:pPr>
        <w:spacing w:before="18"/>
        <w:ind w:left="490"/>
        <w:rPr>
          <w:sz w:val="22"/>
          <w:szCs w:val="22"/>
        </w:rPr>
      </w:pPr>
      <w:r>
        <w:rPr>
          <w:rFonts w:ascii="Segoe MDL2 Assets" w:eastAsia="Segoe MDL2 Assets" w:hAnsi="Segoe MDL2 Assets" w:cs="Segoe MDL2 Assets"/>
          <w:w w:val="46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14"/>
          <w:w w:val="46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M</w:t>
      </w:r>
      <w:r>
        <w:rPr>
          <w:spacing w:val="3"/>
          <w:w w:val="107"/>
          <w:sz w:val="22"/>
          <w:szCs w:val="22"/>
        </w:rPr>
        <w:t>o</w:t>
      </w:r>
      <w:r>
        <w:rPr>
          <w:spacing w:val="-1"/>
          <w:w w:val="107"/>
          <w:sz w:val="22"/>
          <w:szCs w:val="22"/>
        </w:rPr>
        <w:t>d</w:t>
      </w:r>
      <w:r>
        <w:rPr>
          <w:w w:val="114"/>
          <w:sz w:val="22"/>
          <w:szCs w:val="22"/>
        </w:rPr>
        <w:t>e</w:t>
      </w:r>
      <w:r>
        <w:rPr>
          <w:spacing w:val="-2"/>
          <w:w w:val="84"/>
          <w:sz w:val="22"/>
          <w:szCs w:val="22"/>
        </w:rPr>
        <w:t>l</w:t>
      </w:r>
      <w:r>
        <w:rPr>
          <w:w w:val="102"/>
          <w:sz w:val="22"/>
          <w:szCs w:val="22"/>
        </w:rPr>
        <w:t>s</w:t>
      </w:r>
    </w:p>
    <w:p w:rsidR="005B2B25" w:rsidRDefault="005B2B25">
      <w:pPr>
        <w:spacing w:before="14" w:line="260" w:lineRule="exact"/>
        <w:rPr>
          <w:sz w:val="26"/>
          <w:szCs w:val="26"/>
        </w:rPr>
      </w:pPr>
    </w:p>
    <w:p w:rsidR="005B2B25" w:rsidRDefault="0041206D">
      <w:pPr>
        <w:ind w:left="152"/>
      </w:pPr>
      <w:r>
        <w:t>De</w:t>
      </w:r>
      <w:r>
        <w:rPr>
          <w:spacing w:val="-2"/>
        </w:rPr>
        <w:t>s</w:t>
      </w:r>
      <w:r>
        <w:rPr>
          <w:spacing w:val="-1"/>
        </w:rPr>
        <w:t>i</w:t>
      </w:r>
      <w:r>
        <w:t>gn</w:t>
      </w:r>
      <w:r>
        <w:rPr>
          <w:spacing w:val="5"/>
        </w:rPr>
        <w:t xml:space="preserve"> </w:t>
      </w:r>
      <w:r>
        <w:rPr>
          <w:spacing w:val="2"/>
          <w:w w:val="87"/>
        </w:rPr>
        <w:t>S</w:t>
      </w:r>
      <w:r>
        <w:rPr>
          <w:spacing w:val="-3"/>
          <w:w w:val="108"/>
        </w:rPr>
        <w:t>m</w:t>
      </w:r>
      <w:r>
        <w:rPr>
          <w:spacing w:val="4"/>
          <w:w w:val="117"/>
        </w:rPr>
        <w:t>e</w:t>
      </w:r>
      <w:r>
        <w:rPr>
          <w:spacing w:val="-3"/>
          <w:w w:val="91"/>
        </w:rPr>
        <w:t>l</w:t>
      </w:r>
      <w:r>
        <w:rPr>
          <w:w w:val="91"/>
        </w:rPr>
        <w:t>l</w:t>
      </w:r>
      <w:r>
        <w:rPr>
          <w:w w:val="105"/>
        </w:rPr>
        <w:t>s</w:t>
      </w:r>
    </w:p>
    <w:p w:rsidR="005B2B25" w:rsidRDefault="0041206D">
      <w:pPr>
        <w:spacing w:before="20"/>
        <w:ind w:left="490"/>
      </w:pPr>
      <w:r>
        <w:rPr>
          <w:rFonts w:ascii="Segoe MDL2 Assets" w:eastAsia="Segoe MDL2 Assets" w:hAnsi="Segoe MDL2 Assets" w:cs="Segoe MDL2 Assets"/>
          <w:w w:val="47"/>
        </w:rPr>
        <w:t xml:space="preserve">        </w:t>
      </w:r>
      <w:r>
        <w:rPr>
          <w:rFonts w:ascii="Segoe MDL2 Assets" w:eastAsia="Segoe MDL2 Assets" w:hAnsi="Segoe MDL2 Assets" w:cs="Segoe MDL2 Assets"/>
          <w:spacing w:val="12"/>
          <w:w w:val="47"/>
        </w:rPr>
        <w:t xml:space="preserve"> </w:t>
      </w:r>
      <w:r>
        <w:rPr>
          <w:w w:val="78"/>
        </w:rPr>
        <w:t>I</w:t>
      </w:r>
      <w:r>
        <w:rPr>
          <w:spacing w:val="-1"/>
          <w:w w:val="108"/>
        </w:rPr>
        <w:t>n</w:t>
      </w:r>
      <w:r>
        <w:rPr>
          <w:w w:val="124"/>
        </w:rPr>
        <w:t>t</w:t>
      </w:r>
      <w:r>
        <w:rPr>
          <w:w w:val="108"/>
        </w:rPr>
        <w:t>r</w:t>
      </w:r>
      <w:r>
        <w:rPr>
          <w:spacing w:val="-1"/>
          <w:w w:val="109"/>
        </w:rPr>
        <w:t>o</w:t>
      </w:r>
      <w:r>
        <w:rPr>
          <w:w w:val="108"/>
        </w:rPr>
        <w:t>d</w:t>
      </w:r>
      <w:r>
        <w:rPr>
          <w:spacing w:val="-1"/>
          <w:w w:val="108"/>
        </w:rPr>
        <w:t>u</w:t>
      </w:r>
      <w:r>
        <w:rPr>
          <w:w w:val="98"/>
        </w:rPr>
        <w:t>c</w:t>
      </w:r>
      <w:r>
        <w:rPr>
          <w:spacing w:val="-1"/>
          <w:w w:val="124"/>
        </w:rPr>
        <w:t>t</w:t>
      </w:r>
      <w:r>
        <w:rPr>
          <w:w w:val="85"/>
        </w:rPr>
        <w:t>i</w:t>
      </w:r>
      <w:r>
        <w:rPr>
          <w:w w:val="109"/>
        </w:rPr>
        <w:t>o</w:t>
      </w:r>
      <w:r>
        <w:rPr>
          <w:w w:val="108"/>
        </w:rPr>
        <w:t>n</w:t>
      </w:r>
    </w:p>
    <w:p w:rsidR="005B2B25" w:rsidRDefault="0041206D">
      <w:pPr>
        <w:spacing w:before="18"/>
        <w:ind w:left="490"/>
      </w:pPr>
      <w:r>
        <w:rPr>
          <w:rFonts w:ascii="Segoe MDL2 Assets" w:eastAsia="Segoe MDL2 Assets" w:hAnsi="Segoe MDL2 Assets" w:cs="Segoe MDL2 Assets"/>
          <w:w w:val="47"/>
        </w:rPr>
        <w:t xml:space="preserve">        </w:t>
      </w:r>
      <w:r>
        <w:rPr>
          <w:rFonts w:ascii="Segoe MDL2 Assets" w:eastAsia="Segoe MDL2 Assets" w:hAnsi="Segoe MDL2 Assets" w:cs="Segoe MDL2 Assets"/>
          <w:spacing w:val="12"/>
          <w:w w:val="47"/>
        </w:rPr>
        <w:t xml:space="preserve"> </w:t>
      </w:r>
      <w:r>
        <w:rPr>
          <w:w w:val="82"/>
        </w:rPr>
        <w:t>C</w:t>
      </w:r>
      <w:r>
        <w:rPr>
          <w:spacing w:val="-1"/>
          <w:w w:val="109"/>
        </w:rPr>
        <w:t>o</w:t>
      </w:r>
      <w:r>
        <w:rPr>
          <w:w w:val="106"/>
        </w:rPr>
        <w:t>m</w:t>
      </w:r>
      <w:r>
        <w:rPr>
          <w:spacing w:val="-2"/>
          <w:w w:val="106"/>
        </w:rPr>
        <w:t>m</w:t>
      </w:r>
      <w:r>
        <w:rPr>
          <w:w w:val="109"/>
        </w:rPr>
        <w:t>o</w:t>
      </w:r>
      <w:r>
        <w:rPr>
          <w:w w:val="108"/>
        </w:rPr>
        <w:t>n</w:t>
      </w:r>
      <w:r>
        <w:rPr>
          <w:spacing w:val="-4"/>
        </w:rPr>
        <w:t xml:space="preserve"> </w:t>
      </w:r>
      <w:r>
        <w:t>smells</w:t>
      </w:r>
      <w:r>
        <w:rPr>
          <w:spacing w:val="6"/>
        </w:rPr>
        <w:t xml:space="preserve"> </w:t>
      </w:r>
      <w:r>
        <w:t>–</w:t>
      </w:r>
      <w:r>
        <w:rPr>
          <w:spacing w:val="1"/>
        </w:rPr>
        <w:t xml:space="preserve"> </w:t>
      </w:r>
      <w:proofErr w:type="gramStart"/>
      <w:r>
        <w:t>M</w:t>
      </w:r>
      <w:r>
        <w:rPr>
          <w:spacing w:val="3"/>
        </w:rPr>
        <w:t>u</w:t>
      </w:r>
      <w:r>
        <w:rPr>
          <w:spacing w:val="-2"/>
        </w:rPr>
        <w:t>l</w:t>
      </w:r>
      <w:r>
        <w:rPr>
          <w:spacing w:val="-1"/>
        </w:rPr>
        <w:t>t</w:t>
      </w:r>
      <w:r>
        <w:t>i</w:t>
      </w:r>
      <w:r>
        <w:rPr>
          <w:spacing w:val="3"/>
        </w:rPr>
        <w:t>f</w:t>
      </w:r>
      <w:r>
        <w:rPr>
          <w:spacing w:val="-2"/>
        </w:rPr>
        <w:t>a</w:t>
      </w:r>
      <w:r>
        <w:rPr>
          <w:spacing w:val="2"/>
        </w:rPr>
        <w:t>c</w:t>
      </w:r>
      <w:r>
        <w:t xml:space="preserve">eted </w:t>
      </w:r>
      <w:r>
        <w:rPr>
          <w:spacing w:val="2"/>
        </w:rPr>
        <w:t xml:space="preserve"> </w:t>
      </w:r>
      <w:r>
        <w:rPr>
          <w:w w:val="111"/>
        </w:rPr>
        <w:t>a</w:t>
      </w:r>
      <w:r>
        <w:rPr>
          <w:w w:val="108"/>
        </w:rPr>
        <w:t>b</w:t>
      </w:r>
      <w:r>
        <w:rPr>
          <w:w w:val="104"/>
        </w:rPr>
        <w:t>s</w:t>
      </w:r>
      <w:r>
        <w:rPr>
          <w:w w:val="124"/>
        </w:rPr>
        <w:t>t</w:t>
      </w:r>
      <w:r>
        <w:rPr>
          <w:w w:val="108"/>
        </w:rPr>
        <w:t>r</w:t>
      </w:r>
      <w:r>
        <w:rPr>
          <w:w w:val="111"/>
        </w:rPr>
        <w:t>a</w:t>
      </w:r>
      <w:r>
        <w:rPr>
          <w:w w:val="98"/>
        </w:rPr>
        <w:t>c</w:t>
      </w:r>
      <w:r>
        <w:rPr>
          <w:spacing w:val="-1"/>
          <w:w w:val="124"/>
        </w:rPr>
        <w:t>t</w:t>
      </w:r>
      <w:r>
        <w:rPr>
          <w:w w:val="85"/>
        </w:rPr>
        <w:t>i</w:t>
      </w:r>
      <w:r>
        <w:rPr>
          <w:spacing w:val="-1"/>
          <w:w w:val="109"/>
        </w:rPr>
        <w:t>o</w:t>
      </w:r>
      <w:r>
        <w:rPr>
          <w:spacing w:val="-1"/>
          <w:w w:val="108"/>
        </w:rPr>
        <w:t>n</w:t>
      </w:r>
      <w:proofErr w:type="gramEnd"/>
      <w:r>
        <w:rPr>
          <w:w w:val="103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b</w:t>
      </w:r>
      <w:r>
        <w:t>r</w:t>
      </w:r>
      <w:r>
        <w:rPr>
          <w:spacing w:val="3"/>
        </w:rPr>
        <w:t>o</w:t>
      </w:r>
      <w:r>
        <w:rPr>
          <w:spacing w:val="-3"/>
        </w:rPr>
        <w:t>k</w:t>
      </w:r>
      <w:r>
        <w:t>en</w:t>
      </w:r>
      <w:r>
        <w:rPr>
          <w:spacing w:val="36"/>
        </w:rPr>
        <w:t xml:space="preserve"> </w:t>
      </w:r>
      <w:r>
        <w:rPr>
          <w:spacing w:val="-1"/>
        </w:rPr>
        <w:t>h</w:t>
      </w:r>
      <w:r>
        <w:rPr>
          <w:spacing w:val="4"/>
        </w:rPr>
        <w:t>i</w:t>
      </w:r>
      <w:r>
        <w:rPr>
          <w:spacing w:val="-1"/>
        </w:rPr>
        <w:t>e</w:t>
      </w:r>
      <w:r>
        <w:t>r</w:t>
      </w:r>
      <w:r>
        <w:rPr>
          <w:spacing w:val="2"/>
        </w:rPr>
        <w:t>a</w:t>
      </w:r>
      <w:r>
        <w:t>r</w:t>
      </w:r>
      <w:r>
        <w:rPr>
          <w:spacing w:val="-5"/>
        </w:rPr>
        <w:t>c</w:t>
      </w:r>
      <w:r>
        <w:rPr>
          <w:spacing w:val="3"/>
        </w:rPr>
        <w:t>h</w:t>
      </w:r>
      <w:r>
        <w:t>y,</w:t>
      </w:r>
      <w:r>
        <w:rPr>
          <w:spacing w:val="29"/>
        </w:rPr>
        <w:t xml:space="preserve"> </w:t>
      </w:r>
      <w:r>
        <w:t>unex</w:t>
      </w:r>
      <w:r>
        <w:rPr>
          <w:spacing w:val="-3"/>
        </w:rPr>
        <w:t>p</w:t>
      </w:r>
      <w:r>
        <w:rPr>
          <w:spacing w:val="2"/>
        </w:rPr>
        <w:t>l</w:t>
      </w:r>
      <w:r>
        <w:t>o</w:t>
      </w:r>
      <w:r>
        <w:rPr>
          <w:spacing w:val="-2"/>
        </w:rPr>
        <w:t>i</w:t>
      </w:r>
      <w:r>
        <w:t>t</w:t>
      </w:r>
      <w:r>
        <w:rPr>
          <w:spacing w:val="3"/>
        </w:rPr>
        <w:t>e</w:t>
      </w:r>
      <w:r>
        <w:t xml:space="preserve">d  </w:t>
      </w:r>
      <w:r>
        <w:rPr>
          <w:spacing w:val="-1"/>
        </w:rPr>
        <w:t>h</w:t>
      </w:r>
      <w:r>
        <w:rPr>
          <w:spacing w:val="-2"/>
        </w:rPr>
        <w:t>i</w:t>
      </w:r>
      <w:r>
        <w:rPr>
          <w:spacing w:val="3"/>
        </w:rPr>
        <w:t>e</w:t>
      </w:r>
      <w:r>
        <w:t>ra</w:t>
      </w:r>
      <w:r>
        <w:rPr>
          <w:spacing w:val="2"/>
        </w:rPr>
        <w:t>r</w:t>
      </w:r>
      <w:r>
        <w:rPr>
          <w:spacing w:val="-2"/>
        </w:rPr>
        <w:t>c</w:t>
      </w:r>
      <w:r>
        <w:rPr>
          <w:spacing w:val="-1"/>
        </w:rPr>
        <w:t>h</w:t>
      </w:r>
      <w:r>
        <w:rPr>
          <w:spacing w:val="2"/>
        </w:rPr>
        <w:t>y</w:t>
      </w:r>
      <w:r>
        <w:t>,</w:t>
      </w:r>
      <w:r>
        <w:rPr>
          <w:spacing w:val="31"/>
        </w:rPr>
        <w:t xml:space="preserve"> </w:t>
      </w:r>
      <w:proofErr w:type="spellStart"/>
      <w:r>
        <w:rPr>
          <w:w w:val="116"/>
        </w:rPr>
        <w:t>e</w:t>
      </w:r>
      <w:r>
        <w:rPr>
          <w:w w:val="124"/>
        </w:rPr>
        <w:t>t</w:t>
      </w:r>
      <w:r>
        <w:rPr>
          <w:w w:val="98"/>
        </w:rPr>
        <w:t>c</w:t>
      </w:r>
      <w:proofErr w:type="spellEnd"/>
    </w:p>
    <w:p w:rsidR="005B2B25" w:rsidRDefault="0041206D">
      <w:pPr>
        <w:spacing w:before="20"/>
        <w:ind w:left="490"/>
      </w:pPr>
      <w:r>
        <w:rPr>
          <w:rFonts w:ascii="Segoe MDL2 Assets" w:eastAsia="Segoe MDL2 Assets" w:hAnsi="Segoe MDL2 Assets" w:cs="Segoe MDL2 Assets"/>
          <w:w w:val="47"/>
        </w:rPr>
        <w:t xml:space="preserve">        </w:t>
      </w:r>
      <w:r>
        <w:rPr>
          <w:rFonts w:ascii="Segoe MDL2 Assets" w:eastAsia="Segoe MDL2 Assets" w:hAnsi="Segoe MDL2 Assets" w:cs="Segoe MDL2 Assets"/>
          <w:spacing w:val="12"/>
          <w:w w:val="47"/>
        </w:rPr>
        <w:t xml:space="preserve"> </w:t>
      </w:r>
      <w:r>
        <w:rPr>
          <w:w w:val="78"/>
        </w:rPr>
        <w:t>I</w:t>
      </w:r>
      <w:r>
        <w:rPr>
          <w:spacing w:val="-1"/>
          <w:w w:val="108"/>
        </w:rPr>
        <w:t>n</w:t>
      </w:r>
      <w:r>
        <w:rPr>
          <w:w w:val="124"/>
        </w:rPr>
        <w:t>t</w:t>
      </w:r>
      <w:r>
        <w:rPr>
          <w:w w:val="108"/>
        </w:rPr>
        <w:t>r</w:t>
      </w:r>
      <w:r>
        <w:rPr>
          <w:spacing w:val="-1"/>
          <w:w w:val="109"/>
        </w:rPr>
        <w:t>o</w:t>
      </w:r>
      <w:r>
        <w:rPr>
          <w:w w:val="108"/>
        </w:rPr>
        <w:t>d</w:t>
      </w:r>
      <w:r>
        <w:rPr>
          <w:spacing w:val="-1"/>
          <w:w w:val="108"/>
        </w:rPr>
        <w:t>u</w:t>
      </w:r>
      <w:r>
        <w:rPr>
          <w:w w:val="98"/>
        </w:rPr>
        <w:t>c</w:t>
      </w:r>
      <w:r>
        <w:rPr>
          <w:spacing w:val="-1"/>
          <w:w w:val="124"/>
        </w:rPr>
        <w:t>t</w:t>
      </w:r>
      <w:r>
        <w:rPr>
          <w:w w:val="85"/>
        </w:rPr>
        <w:t>i</w:t>
      </w:r>
      <w:r>
        <w:rPr>
          <w:w w:val="109"/>
        </w:rPr>
        <w:t>o</w:t>
      </w:r>
      <w:r>
        <w:rPr>
          <w:w w:val="108"/>
        </w:rPr>
        <w:t>n</w:t>
      </w:r>
      <w:r>
        <w:rPr>
          <w:spacing w:val="-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2"/>
        </w:rPr>
        <w:t>s</w:t>
      </w:r>
      <w:r>
        <w:rPr>
          <w:spacing w:val="-2"/>
        </w:rPr>
        <w:t>i</w:t>
      </w:r>
      <w:r>
        <w:t>gn</w:t>
      </w:r>
      <w:r>
        <w:rPr>
          <w:spacing w:val="-8"/>
        </w:rPr>
        <w:t xml:space="preserve"> </w:t>
      </w:r>
      <w:r>
        <w:rPr>
          <w:spacing w:val="-1"/>
          <w:w w:val="96"/>
        </w:rPr>
        <w:t>P</w:t>
      </w:r>
      <w:r>
        <w:rPr>
          <w:spacing w:val="-2"/>
          <w:w w:val="111"/>
        </w:rPr>
        <w:t>a</w:t>
      </w:r>
      <w:r>
        <w:rPr>
          <w:w w:val="124"/>
        </w:rPr>
        <w:t>t</w:t>
      </w:r>
      <w:r>
        <w:rPr>
          <w:spacing w:val="3"/>
          <w:w w:val="124"/>
        </w:rPr>
        <w:t>t</w:t>
      </w:r>
      <w:r>
        <w:rPr>
          <w:spacing w:val="3"/>
          <w:w w:val="116"/>
        </w:rPr>
        <w:t>e</w:t>
      </w:r>
      <w:r>
        <w:rPr>
          <w:w w:val="108"/>
        </w:rPr>
        <w:t>r</w:t>
      </w:r>
      <w:r>
        <w:rPr>
          <w:spacing w:val="-1"/>
          <w:w w:val="108"/>
        </w:rPr>
        <w:t>n</w:t>
      </w:r>
      <w:r>
        <w:rPr>
          <w:w w:val="104"/>
        </w:rPr>
        <w:t>s</w:t>
      </w:r>
    </w:p>
    <w:p w:rsidR="005B2B25" w:rsidRDefault="005B2B25">
      <w:pPr>
        <w:spacing w:before="14" w:line="260" w:lineRule="exact"/>
        <w:rPr>
          <w:sz w:val="26"/>
          <w:szCs w:val="26"/>
        </w:rPr>
      </w:pPr>
      <w:bookmarkStart w:id="0" w:name="_GoBack"/>
      <w:bookmarkEnd w:id="0"/>
    </w:p>
    <w:sectPr w:rsidR="005B2B25">
      <w:pgSz w:w="12240" w:h="15840"/>
      <w:pgMar w:top="130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56F7D"/>
    <w:multiLevelType w:val="multilevel"/>
    <w:tmpl w:val="BB1A6A9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B25"/>
    <w:rsid w:val="0041206D"/>
    <w:rsid w:val="005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DB642C-E25A-409A-A261-54308512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Ramesh KG</cp:lastModifiedBy>
  <cp:revision>2</cp:revision>
  <dcterms:created xsi:type="dcterms:W3CDTF">2020-08-20T10:48:00Z</dcterms:created>
  <dcterms:modified xsi:type="dcterms:W3CDTF">2020-08-20T10:49:00Z</dcterms:modified>
</cp:coreProperties>
</file>